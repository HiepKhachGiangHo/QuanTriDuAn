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BC628C" w:rsidRDefault="001501A9">
      <w:pPr>
        <w:spacing w:line="240" w:lineRule="auto"/>
        <w:rPr>
          <w:bCs/>
          <w:iCs/>
          <w:color w:val="2A62A6"/>
        </w:rPr>
      </w:pPr>
      <w:r w:rsidRPr="00BC628C">
        <w:rPr>
          <w:bCs/>
          <w:iCs/>
          <w:noProof/>
          <w:color w:val="2A62A6"/>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7E7DEF" w:rsidRPr="001501A9" w:rsidRDefault="007E7DEF">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7E7DEF" w:rsidRPr="001501A9" w:rsidRDefault="007E7DEF">
                      <w:pPr>
                        <w:rPr>
                          <w:b/>
                          <w:i/>
                          <w:color w:val="C00000"/>
                        </w:rPr>
                      </w:pPr>
                      <w:r w:rsidRPr="001501A9">
                        <w:rPr>
                          <w:b/>
                          <w:i/>
                          <w:color w:val="C00000"/>
                        </w:rPr>
                        <w:t>My Company Logo</w:t>
                      </w:r>
                    </w:p>
                  </w:txbxContent>
                </v:textbox>
              </v:shape>
            </w:pict>
          </mc:Fallback>
        </mc:AlternateContent>
      </w:r>
    </w:p>
    <w:p w14:paraId="73E3CA56" w14:textId="77777777" w:rsidR="00F34A9B" w:rsidRPr="00BC628C" w:rsidRDefault="00F34A9B">
      <w:pPr>
        <w:rPr>
          <w:bCs/>
          <w:iCs/>
          <w:color w:val="548DD4"/>
        </w:rPr>
      </w:pP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p>
    <w:p w14:paraId="0CA37EAF" w14:textId="77777777" w:rsidR="00932976" w:rsidRPr="00BC628C" w:rsidRDefault="00932976">
      <w:pPr>
        <w:rPr>
          <w:bCs/>
          <w:iCs/>
          <w:color w:val="548DD4"/>
        </w:rPr>
      </w:pPr>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56AB61EB" w14:textId="77777777" w:rsidR="00F34A9B" w:rsidRPr="00BC628C" w:rsidRDefault="000800BD">
      <w:pPr>
        <w:spacing w:after="80"/>
        <w:rPr>
          <w:rFonts w:ascii="Arial" w:hAnsi="Arial" w:cs="Arial"/>
          <w:bCs/>
          <w:iCs/>
          <w:color w:val="951B13"/>
          <w:lang w:val="vi-VN"/>
        </w:rPr>
      </w:pPr>
      <w:r w:rsidRPr="00BC628C">
        <w:rPr>
          <w:bCs/>
          <w:iCs/>
        </w:rPr>
        <w:fldChar w:fldCharType="begin"/>
      </w:r>
      <w:r w:rsidRPr="00BC628C">
        <w:rPr>
          <w:bCs/>
          <w:iCs/>
        </w:rPr>
        <w:instrText xml:space="preserve"> SUBJECT   \* MERGEFORMAT </w:instrText>
      </w:r>
      <w:r w:rsidRPr="00BC628C">
        <w:rPr>
          <w:bCs/>
          <w:iCs/>
        </w:rPr>
        <w:fldChar w:fldCharType="separate"/>
      </w:r>
      <w:r w:rsidR="006C33B9" w:rsidRPr="00BC628C">
        <w:rPr>
          <w:bCs/>
          <w:iCs/>
        </w:rPr>
        <w:t>Document Subject</w:t>
      </w:r>
      <w:r w:rsidRPr="00BC628C">
        <w:rPr>
          <w:bCs/>
          <w:iCs/>
        </w:rPr>
        <w:fldChar w:fldCharType="end"/>
      </w:r>
    </w:p>
    <w:p w14:paraId="07D84872" w14:textId="77777777" w:rsidR="00F34A9B" w:rsidRPr="00BC628C" w:rsidRDefault="00F34A9B" w:rsidP="00E83396">
      <w:pPr>
        <w:rPr>
          <w:bCs/>
          <w:iCs/>
        </w:rPr>
      </w:pPr>
      <w:r w:rsidRPr="00BC628C">
        <w:rPr>
          <w:bCs/>
          <w:iCs/>
        </w:rPr>
        <w:t>[</w:t>
      </w:r>
      <w:r w:rsidR="00D8793C" w:rsidRPr="00BC628C">
        <w:rPr>
          <w:bCs/>
          <w:iCs/>
        </w:rPr>
        <w:t>Type the abstract of the document here</w:t>
      </w:r>
      <w:r w:rsidRPr="00BC628C">
        <w:rPr>
          <w:bCs/>
          <w:iCs/>
        </w:rPr>
        <w:t>:]</w:t>
      </w:r>
    </w:p>
    <w:p w14:paraId="0F5FE940" w14:textId="77777777" w:rsidR="00F34A9B" w:rsidRPr="00BC628C" w:rsidRDefault="00F34A9B">
      <w:pPr>
        <w:tabs>
          <w:tab w:val="left" w:pos="6415"/>
        </w:tabs>
        <w:rPr>
          <w:bCs/>
          <w:iCs/>
        </w:rPr>
      </w:pPr>
    </w:p>
    <w:p w14:paraId="6D83F9B0" w14:textId="77777777" w:rsidR="00F34A9B" w:rsidRPr="00BC628C" w:rsidRDefault="00F34A9B">
      <w:pPr>
        <w:tabs>
          <w:tab w:val="left" w:pos="6415"/>
        </w:tabs>
        <w:rPr>
          <w:bCs/>
          <w:iCs/>
        </w:rPr>
      </w:pPr>
    </w:p>
    <w:p w14:paraId="7B0ED30A" w14:textId="77777777" w:rsidR="00F34A9B" w:rsidRPr="00BC628C" w:rsidRDefault="00F34A9B">
      <w:pPr>
        <w:tabs>
          <w:tab w:val="left" w:pos="6415"/>
        </w:tabs>
        <w:rPr>
          <w:bCs/>
          <w:iCs/>
        </w:rPr>
      </w:pPr>
      <w:r w:rsidRPr="00BC628C">
        <w:rPr>
          <w:bCs/>
          <w:iCs/>
        </w:rPr>
        <w:tab/>
      </w:r>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Mucluc2"/>
        <w:tabs>
          <w:tab w:val="clear" w:pos="1540"/>
          <w:tab w:val="left" w:pos="-110"/>
          <w:tab w:val="right" w:leader="dot" w:pos="8467"/>
        </w:tabs>
        <w:ind w:left="990" w:firstLine="0"/>
        <w:rPr>
          <w:bCs/>
          <w:iCs/>
        </w:rPr>
      </w:pPr>
    </w:p>
    <w:p w14:paraId="5DAD0FDA" w14:textId="77777777" w:rsidR="00F34A9B" w:rsidRPr="00BC628C" w:rsidRDefault="00F34A9B">
      <w:pPr>
        <w:pStyle w:val="Mucluc3"/>
        <w:rPr>
          <w:bCs/>
        </w:rPr>
      </w:pPr>
      <w:r w:rsidRPr="00BC628C">
        <w:rPr>
          <w:bCs/>
        </w:rPr>
        <w:tab/>
      </w:r>
    </w:p>
    <w:p w14:paraId="11EC2407" w14:textId="7DD3FEE1" w:rsidR="00877DC8" w:rsidRPr="00BC628C" w:rsidRDefault="00030EB1">
      <w:pPr>
        <w:pStyle w:val="Muclu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Siuktni"/>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7E7DEF">
      <w:pPr>
        <w:pStyle w:val="Mucluc2"/>
        <w:rPr>
          <w:rFonts w:asciiTheme="minorHAnsi" w:eastAsiaTheme="minorEastAsia" w:hAnsiTheme="minorHAnsi" w:cstheme="minorBidi"/>
          <w:bCs/>
          <w:iCs/>
          <w:noProof/>
          <w:lang w:eastAsia="en-US" w:bidi="ar-SA"/>
        </w:rPr>
      </w:pPr>
      <w:hyperlink w:anchor="_Toc25660379" w:history="1">
        <w:r w:rsidR="00877DC8" w:rsidRPr="00BC628C">
          <w:rPr>
            <w:rStyle w:val="Siuktni"/>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7E7DEF">
      <w:pPr>
        <w:pStyle w:val="Mucluc2"/>
        <w:rPr>
          <w:rFonts w:asciiTheme="minorHAnsi" w:eastAsiaTheme="minorEastAsia" w:hAnsiTheme="minorHAnsi" w:cstheme="minorBidi"/>
          <w:bCs/>
          <w:iCs/>
          <w:noProof/>
          <w:lang w:eastAsia="en-US" w:bidi="ar-SA"/>
        </w:rPr>
      </w:pPr>
      <w:hyperlink w:anchor="_Toc25660380" w:history="1">
        <w:r w:rsidR="00877DC8" w:rsidRPr="00BC628C">
          <w:rPr>
            <w:rStyle w:val="Siuktni"/>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81" w:history="1">
        <w:r w:rsidR="00877DC8" w:rsidRPr="00BC628C">
          <w:rPr>
            <w:rStyle w:val="Siuktni"/>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7E7DEF">
      <w:pPr>
        <w:pStyle w:val="Mucluc2"/>
        <w:rPr>
          <w:rFonts w:asciiTheme="minorHAnsi" w:eastAsiaTheme="minorEastAsia" w:hAnsiTheme="minorHAnsi" w:cstheme="minorBidi"/>
          <w:bCs/>
          <w:iCs/>
          <w:noProof/>
          <w:lang w:eastAsia="en-US" w:bidi="ar-SA"/>
        </w:rPr>
      </w:pPr>
      <w:hyperlink w:anchor="_Toc25660382" w:history="1">
        <w:r w:rsidR="00877DC8" w:rsidRPr="00BC628C">
          <w:rPr>
            <w:rStyle w:val="Siuktni"/>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7E7DEF">
      <w:pPr>
        <w:pStyle w:val="Mucluc2"/>
        <w:rPr>
          <w:rFonts w:asciiTheme="minorHAnsi" w:eastAsiaTheme="minorEastAsia" w:hAnsiTheme="minorHAnsi" w:cstheme="minorBidi"/>
          <w:bCs/>
          <w:iCs/>
          <w:noProof/>
          <w:lang w:eastAsia="en-US" w:bidi="ar-SA"/>
        </w:rPr>
      </w:pPr>
      <w:hyperlink w:anchor="_Toc25660383" w:history="1">
        <w:r w:rsidR="00877DC8" w:rsidRPr="00BC628C">
          <w:rPr>
            <w:rStyle w:val="Siuktni"/>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7E7DEF">
      <w:pPr>
        <w:pStyle w:val="Mucluc2"/>
        <w:rPr>
          <w:rFonts w:asciiTheme="minorHAnsi" w:eastAsiaTheme="minorEastAsia" w:hAnsiTheme="minorHAnsi" w:cstheme="minorBidi"/>
          <w:bCs/>
          <w:iCs/>
          <w:noProof/>
          <w:lang w:eastAsia="en-US" w:bidi="ar-SA"/>
        </w:rPr>
      </w:pPr>
      <w:hyperlink w:anchor="_Toc25660384" w:history="1">
        <w:r w:rsidR="00877DC8" w:rsidRPr="00BC628C">
          <w:rPr>
            <w:rStyle w:val="Siuktni"/>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85" w:history="1">
        <w:r w:rsidR="00877DC8" w:rsidRPr="00BC628C">
          <w:rPr>
            <w:rStyle w:val="Siuktni"/>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7E7DEF">
      <w:pPr>
        <w:pStyle w:val="Mucluc2"/>
        <w:rPr>
          <w:rFonts w:asciiTheme="minorHAnsi" w:eastAsiaTheme="minorEastAsia" w:hAnsiTheme="minorHAnsi" w:cstheme="minorBidi"/>
          <w:bCs/>
          <w:iCs/>
          <w:noProof/>
          <w:lang w:eastAsia="en-US" w:bidi="ar-SA"/>
        </w:rPr>
      </w:pPr>
      <w:hyperlink w:anchor="_Toc25660386" w:history="1">
        <w:r w:rsidR="00877DC8" w:rsidRPr="00BC628C">
          <w:rPr>
            <w:rStyle w:val="Siuktni"/>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7E7DEF">
      <w:pPr>
        <w:pStyle w:val="Mucluc2"/>
        <w:rPr>
          <w:rFonts w:asciiTheme="minorHAnsi" w:eastAsiaTheme="minorEastAsia" w:hAnsiTheme="minorHAnsi" w:cstheme="minorBidi"/>
          <w:bCs/>
          <w:iCs/>
          <w:noProof/>
          <w:lang w:eastAsia="en-US" w:bidi="ar-SA"/>
        </w:rPr>
      </w:pPr>
      <w:hyperlink w:anchor="_Toc25660387" w:history="1">
        <w:r w:rsidR="00877DC8" w:rsidRPr="00BC628C">
          <w:rPr>
            <w:rStyle w:val="Siuktni"/>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7E7DEF">
      <w:pPr>
        <w:pStyle w:val="Mucluc2"/>
        <w:rPr>
          <w:rFonts w:asciiTheme="minorHAnsi" w:eastAsiaTheme="minorEastAsia" w:hAnsiTheme="minorHAnsi" w:cstheme="minorBidi"/>
          <w:bCs/>
          <w:iCs/>
          <w:noProof/>
          <w:lang w:eastAsia="en-US" w:bidi="ar-SA"/>
        </w:rPr>
      </w:pPr>
      <w:hyperlink w:anchor="_Toc25660388" w:history="1">
        <w:r w:rsidR="00877DC8" w:rsidRPr="00BC628C">
          <w:rPr>
            <w:rStyle w:val="Siuktni"/>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7E7DEF">
      <w:pPr>
        <w:pStyle w:val="Mucluc2"/>
        <w:rPr>
          <w:rFonts w:asciiTheme="minorHAnsi" w:eastAsiaTheme="minorEastAsia" w:hAnsiTheme="minorHAnsi" w:cstheme="minorBidi"/>
          <w:bCs/>
          <w:iCs/>
          <w:noProof/>
          <w:lang w:eastAsia="en-US" w:bidi="ar-SA"/>
        </w:rPr>
      </w:pPr>
      <w:hyperlink w:anchor="_Toc25660389" w:history="1">
        <w:r w:rsidR="00877DC8" w:rsidRPr="00BC628C">
          <w:rPr>
            <w:rStyle w:val="Siuktni"/>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90" w:history="1">
        <w:r w:rsidR="00877DC8" w:rsidRPr="00BC628C">
          <w:rPr>
            <w:rStyle w:val="Siuktni"/>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91" w:history="1">
        <w:r w:rsidR="00877DC8" w:rsidRPr="00BC628C">
          <w:rPr>
            <w:rStyle w:val="Siuktni"/>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7E7DEF">
      <w:pPr>
        <w:pStyle w:val="Mucluc2"/>
        <w:rPr>
          <w:rFonts w:asciiTheme="minorHAnsi" w:eastAsiaTheme="minorEastAsia" w:hAnsiTheme="minorHAnsi" w:cstheme="minorBidi"/>
          <w:bCs/>
          <w:iCs/>
          <w:noProof/>
          <w:lang w:eastAsia="en-US" w:bidi="ar-SA"/>
        </w:rPr>
      </w:pPr>
      <w:hyperlink w:anchor="_Toc25660392" w:history="1">
        <w:r w:rsidR="00877DC8" w:rsidRPr="00BC628C">
          <w:rPr>
            <w:rStyle w:val="Siuktni"/>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7E7DEF">
      <w:pPr>
        <w:pStyle w:val="Mucluc2"/>
        <w:rPr>
          <w:rFonts w:asciiTheme="minorHAnsi" w:eastAsiaTheme="minorEastAsia" w:hAnsiTheme="minorHAnsi" w:cstheme="minorBidi"/>
          <w:bCs/>
          <w:iCs/>
          <w:noProof/>
          <w:lang w:eastAsia="en-US" w:bidi="ar-SA"/>
        </w:rPr>
      </w:pPr>
      <w:hyperlink w:anchor="_Toc25660393" w:history="1">
        <w:r w:rsidR="00877DC8" w:rsidRPr="00BC628C">
          <w:rPr>
            <w:rStyle w:val="Siuktni"/>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7E7DEF">
      <w:pPr>
        <w:pStyle w:val="Mucluc2"/>
        <w:rPr>
          <w:rFonts w:asciiTheme="minorHAnsi" w:eastAsiaTheme="minorEastAsia" w:hAnsiTheme="minorHAnsi" w:cstheme="minorBidi"/>
          <w:bCs/>
          <w:iCs/>
          <w:noProof/>
          <w:lang w:eastAsia="en-US" w:bidi="ar-SA"/>
        </w:rPr>
      </w:pPr>
      <w:hyperlink w:anchor="_Toc25660394" w:history="1">
        <w:r w:rsidR="00877DC8" w:rsidRPr="00BC628C">
          <w:rPr>
            <w:rStyle w:val="Siuktni"/>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7E7DEF">
      <w:pPr>
        <w:pStyle w:val="Mucluc2"/>
        <w:rPr>
          <w:rFonts w:asciiTheme="minorHAnsi" w:eastAsiaTheme="minorEastAsia" w:hAnsiTheme="minorHAnsi" w:cstheme="minorBidi"/>
          <w:bCs/>
          <w:iCs/>
          <w:noProof/>
          <w:lang w:eastAsia="en-US" w:bidi="ar-SA"/>
        </w:rPr>
      </w:pPr>
      <w:hyperlink w:anchor="_Toc25660395" w:history="1">
        <w:r w:rsidR="00877DC8" w:rsidRPr="00BC628C">
          <w:rPr>
            <w:rStyle w:val="Siuktni"/>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96" w:history="1">
        <w:r w:rsidR="00877DC8" w:rsidRPr="00BC628C">
          <w:rPr>
            <w:rStyle w:val="Siuktni"/>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97" w:history="1">
        <w:r w:rsidR="00877DC8" w:rsidRPr="00BC628C">
          <w:rPr>
            <w:rStyle w:val="Siuktni"/>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398" w:history="1">
        <w:r w:rsidR="00877DC8" w:rsidRPr="00BC628C">
          <w:rPr>
            <w:rStyle w:val="Siuktni"/>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7E7DEF">
      <w:pPr>
        <w:pStyle w:val="Mucluc2"/>
        <w:rPr>
          <w:rFonts w:asciiTheme="minorHAnsi" w:eastAsiaTheme="minorEastAsia" w:hAnsiTheme="minorHAnsi" w:cstheme="minorBidi"/>
          <w:bCs/>
          <w:iCs/>
          <w:noProof/>
          <w:lang w:eastAsia="en-US" w:bidi="ar-SA"/>
        </w:rPr>
      </w:pPr>
      <w:hyperlink w:anchor="_Toc25660399" w:history="1">
        <w:r w:rsidR="00877DC8" w:rsidRPr="00BC628C">
          <w:rPr>
            <w:rStyle w:val="Siuktni"/>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7E7DEF">
      <w:pPr>
        <w:pStyle w:val="Mucluc2"/>
        <w:rPr>
          <w:rFonts w:asciiTheme="minorHAnsi" w:eastAsiaTheme="minorEastAsia" w:hAnsiTheme="minorHAnsi" w:cstheme="minorBidi"/>
          <w:bCs/>
          <w:iCs/>
          <w:noProof/>
          <w:lang w:eastAsia="en-US" w:bidi="ar-SA"/>
        </w:rPr>
      </w:pPr>
      <w:hyperlink w:anchor="_Toc25660400" w:history="1">
        <w:r w:rsidR="00877DC8" w:rsidRPr="00BC628C">
          <w:rPr>
            <w:rStyle w:val="Siuktni"/>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7E7DEF">
      <w:pPr>
        <w:pStyle w:val="Mucluc2"/>
        <w:rPr>
          <w:rFonts w:asciiTheme="minorHAnsi" w:eastAsiaTheme="minorEastAsia" w:hAnsiTheme="minorHAnsi" w:cstheme="minorBidi"/>
          <w:bCs/>
          <w:iCs/>
          <w:noProof/>
          <w:lang w:eastAsia="en-US" w:bidi="ar-SA"/>
        </w:rPr>
      </w:pPr>
      <w:hyperlink w:anchor="_Toc25660401" w:history="1">
        <w:r w:rsidR="00877DC8" w:rsidRPr="00BC628C">
          <w:rPr>
            <w:rStyle w:val="Siuktni"/>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7E7DEF">
      <w:pPr>
        <w:pStyle w:val="Mucluc2"/>
        <w:rPr>
          <w:rFonts w:asciiTheme="minorHAnsi" w:eastAsiaTheme="minorEastAsia" w:hAnsiTheme="minorHAnsi" w:cstheme="minorBidi"/>
          <w:bCs/>
          <w:iCs/>
          <w:noProof/>
          <w:lang w:eastAsia="en-US" w:bidi="ar-SA"/>
        </w:rPr>
      </w:pPr>
      <w:hyperlink w:anchor="_Toc25660402" w:history="1">
        <w:r w:rsidR="00877DC8" w:rsidRPr="00BC628C">
          <w:rPr>
            <w:rStyle w:val="Siuktni"/>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403" w:history="1">
        <w:r w:rsidR="00877DC8" w:rsidRPr="00BC628C">
          <w:rPr>
            <w:rStyle w:val="Siuktni"/>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7E7DEF">
      <w:pPr>
        <w:pStyle w:val="Mucluc2"/>
        <w:rPr>
          <w:rFonts w:asciiTheme="minorHAnsi" w:eastAsiaTheme="minorEastAsia" w:hAnsiTheme="minorHAnsi" w:cstheme="minorBidi"/>
          <w:bCs/>
          <w:iCs/>
          <w:noProof/>
          <w:lang w:eastAsia="en-US" w:bidi="ar-SA"/>
        </w:rPr>
      </w:pPr>
      <w:hyperlink w:anchor="_Toc25660404" w:history="1">
        <w:r w:rsidR="00877DC8" w:rsidRPr="00BC628C">
          <w:rPr>
            <w:rStyle w:val="Siuktni"/>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405" w:history="1">
        <w:r w:rsidR="00877DC8" w:rsidRPr="00BC628C">
          <w:rPr>
            <w:rStyle w:val="Siuktni"/>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7E7DEF">
      <w:pPr>
        <w:pStyle w:val="Mucluc2"/>
        <w:rPr>
          <w:rFonts w:asciiTheme="minorHAnsi" w:eastAsiaTheme="minorEastAsia" w:hAnsiTheme="minorHAnsi" w:cstheme="minorBidi"/>
          <w:bCs/>
          <w:iCs/>
          <w:noProof/>
          <w:lang w:eastAsia="en-US" w:bidi="ar-SA"/>
        </w:rPr>
      </w:pPr>
      <w:hyperlink w:anchor="_Toc25660406" w:history="1">
        <w:r w:rsidR="00877DC8" w:rsidRPr="00BC628C">
          <w:rPr>
            <w:rStyle w:val="Siuktni"/>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7E7DEF">
      <w:pPr>
        <w:pStyle w:val="Mucluc2"/>
        <w:rPr>
          <w:rFonts w:asciiTheme="minorHAnsi" w:eastAsiaTheme="minorEastAsia" w:hAnsiTheme="minorHAnsi" w:cstheme="minorBidi"/>
          <w:bCs/>
          <w:iCs/>
          <w:noProof/>
          <w:lang w:eastAsia="en-US" w:bidi="ar-SA"/>
        </w:rPr>
      </w:pPr>
      <w:hyperlink w:anchor="_Toc25660407" w:history="1">
        <w:r w:rsidR="00877DC8" w:rsidRPr="00BC628C">
          <w:rPr>
            <w:rStyle w:val="Siuktni"/>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7E7DEF">
      <w:pPr>
        <w:pStyle w:val="Mucluc1"/>
        <w:rPr>
          <w:rFonts w:asciiTheme="minorHAnsi" w:eastAsiaTheme="minorEastAsia" w:hAnsiTheme="minorHAnsi" w:cstheme="minorBidi"/>
          <w:b w:val="0"/>
          <w:iCs/>
          <w:caps w:val="0"/>
          <w:noProof/>
          <w:lang w:eastAsia="en-US" w:bidi="ar-SA"/>
        </w:rPr>
      </w:pPr>
      <w:hyperlink w:anchor="_Toc25660408" w:history="1">
        <w:r w:rsidR="00877DC8" w:rsidRPr="00BC628C">
          <w:rPr>
            <w:rStyle w:val="Siuktni"/>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Muclu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Manh"/>
          <w:b w:val="0"/>
          <w:iCs/>
        </w:rPr>
      </w:pPr>
      <w:r w:rsidRPr="00BC628C">
        <w:rPr>
          <w:rStyle w:val="Manh"/>
          <w:b w:val="0"/>
          <w:iCs/>
        </w:rPr>
        <w:t>V</w:t>
      </w:r>
      <w:r w:rsidR="00AC5ED2" w:rsidRPr="00BC628C">
        <w:rPr>
          <w:rStyle w:val="Manh"/>
          <w:b w:val="0"/>
          <w:iCs/>
        </w:rPr>
        <w:t>Ề TỔ CHỨ</w:t>
      </w:r>
      <w:r w:rsidR="004A60F2" w:rsidRPr="00BC628C">
        <w:rPr>
          <w:rStyle w:val="Manh"/>
          <w:b w:val="0"/>
          <w:iCs/>
        </w:rPr>
        <w:t>C</w:t>
      </w:r>
    </w:p>
    <w:p w14:paraId="7470A983" w14:textId="267EC4F5" w:rsidR="00A44839" w:rsidRPr="00BC628C" w:rsidRDefault="00A44839" w:rsidP="00283799">
      <w:pPr>
        <w:pStyle w:val="oancuaDanhsac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oancuaDanhsac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Manh"/>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oancuaDanhsac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oancuaDanhsac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oancuaDanhsac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oancuaDanhsach"/>
        <w:ind w:left="1440"/>
        <w:rPr>
          <w:bCs/>
          <w:iCs/>
        </w:rPr>
      </w:pPr>
      <w:r w:rsidRPr="00BC628C">
        <w:rPr>
          <w:bCs/>
          <w:iCs/>
          <w:noProof/>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oancuaDanhsac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oancuaDanhsac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oancuaDanhsac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oancuaDanhsach"/>
        <w:ind w:left="1620"/>
        <w:rPr>
          <w:bCs/>
          <w:iCs/>
        </w:rPr>
      </w:pPr>
      <w:r w:rsidRPr="00BC628C">
        <w:rPr>
          <w:bCs/>
          <w:iCs/>
          <w:noProof/>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oancuaDanhsac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oancuaDanhsac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Manh"/>
          <w:b w:val="0"/>
          <w:iCs/>
        </w:rPr>
      </w:pPr>
    </w:p>
    <w:p w14:paraId="431F6B75" w14:textId="77777777" w:rsidR="003473EC" w:rsidRPr="00BC628C" w:rsidRDefault="003473EC">
      <w:pPr>
        <w:widowControl/>
        <w:suppressAutoHyphens w:val="0"/>
        <w:spacing w:after="0" w:line="240" w:lineRule="auto"/>
        <w:jc w:val="left"/>
        <w:rPr>
          <w:rStyle w:val="Manh"/>
          <w:b w:val="0"/>
          <w:iCs/>
        </w:rPr>
      </w:pPr>
      <w:r w:rsidRPr="00BC628C">
        <w:rPr>
          <w:rStyle w:val="Manh"/>
          <w:b w:val="0"/>
          <w:iCs/>
        </w:rPr>
        <w:br w:type="page"/>
      </w:r>
    </w:p>
    <w:p w14:paraId="4E1F0728" w14:textId="648AFD2C" w:rsidR="00C71AF5" w:rsidRPr="00BC628C" w:rsidRDefault="00AC5ED2" w:rsidP="00C71AF5">
      <w:pPr>
        <w:rPr>
          <w:rStyle w:val="Manh"/>
          <w:b w:val="0"/>
          <w:iCs/>
        </w:rPr>
      </w:pPr>
      <w:r w:rsidRPr="00BC628C">
        <w:rPr>
          <w:rStyle w:val="Manh"/>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0" w:history="1">
        <w:r w:rsidR="00507006" w:rsidRPr="00BC628C">
          <w:rPr>
            <w:rStyle w:val="Siuktni"/>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oancuaDanhsac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oancuaDanhsac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oancuaDanhsach"/>
        <w:numPr>
          <w:ilvl w:val="0"/>
          <w:numId w:val="4"/>
        </w:numPr>
        <w:rPr>
          <w:bCs/>
          <w:iCs/>
        </w:rPr>
      </w:pPr>
      <w:r w:rsidRPr="00BC628C">
        <w:rPr>
          <w:bCs/>
          <w:iCs/>
        </w:rPr>
        <w:t xml:space="preserve">Add tài khoản giáo viên </w:t>
      </w:r>
      <w:hyperlink r:id="rId11" w:history="1">
        <w:r w:rsidRPr="00BC628C">
          <w:rPr>
            <w:rStyle w:val="Siuktni"/>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oancuaDanhsac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oancuaDanhsach"/>
        <w:ind w:left="720"/>
        <w:jc w:val="center"/>
        <w:rPr>
          <w:bCs/>
          <w:iCs/>
        </w:rPr>
      </w:pPr>
      <w:r w:rsidRPr="00BC628C">
        <w:rPr>
          <w:bCs/>
          <w:iCs/>
          <w:noProof/>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oancuaDanhsac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oancuaDanhsac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oancuaDanhsac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Mucluc3"/>
        <w:rPr>
          <w:bCs/>
        </w:rPr>
        <w:sectPr w:rsidR="00F34A9B" w:rsidRPr="00BC628C" w:rsidSect="00DB0353">
          <w:headerReference w:type="default" r:id="rId13"/>
          <w:footerReference w:type="default" r:id="rId14"/>
          <w:footerReference w:type="first" r:id="rId15"/>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u1"/>
        <w:rPr>
          <w:b w:val="0"/>
          <w:bCs/>
          <w:iCs/>
          <w:sz w:val="20"/>
          <w:szCs w:val="20"/>
        </w:rPr>
      </w:pPr>
      <w:bookmarkStart w:id="0" w:name="_Toc25660378"/>
      <w:r w:rsidRPr="00BC628C">
        <w:rPr>
          <w:b w:val="0"/>
          <w:bCs/>
          <w:iCs/>
          <w:sz w:val="20"/>
          <w:szCs w:val="20"/>
        </w:rPr>
        <w:lastRenderedPageBreak/>
        <w:t>Giới thiệu dự án</w:t>
      </w:r>
      <w:bookmarkEnd w:id="0"/>
    </w:p>
    <w:p w14:paraId="1D0DE2F3" w14:textId="0770349E" w:rsidR="00587AEE" w:rsidRPr="00BC628C" w:rsidRDefault="009E2E20" w:rsidP="009E2E20">
      <w:pPr>
        <w:pStyle w:val="u2"/>
        <w:rPr>
          <w:b w:val="0"/>
          <w:bCs/>
          <w:iCs/>
          <w:sz w:val="20"/>
          <w:szCs w:val="20"/>
        </w:rPr>
      </w:pPr>
      <w:bookmarkStart w:id="1" w:name="_Toc25660379"/>
      <w:r w:rsidRPr="00BC628C">
        <w:rPr>
          <w:b w:val="0"/>
          <w:bCs/>
          <w:iCs/>
          <w:sz w:val="20"/>
          <w:szCs w:val="20"/>
        </w:rPr>
        <w:t xml:space="preserve">Mô tả </w:t>
      </w:r>
      <w:r w:rsidR="00BA730B" w:rsidRPr="00BC628C">
        <w:rPr>
          <w:b w:val="0"/>
          <w:bCs/>
          <w:iCs/>
          <w:sz w:val="20"/>
          <w:szCs w:val="20"/>
        </w:rPr>
        <w:t>dự án</w:t>
      </w:r>
      <w:bookmarkEnd w:id="1"/>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u2"/>
        <w:rPr>
          <w:b w:val="0"/>
          <w:bCs/>
          <w:iCs/>
          <w:sz w:val="20"/>
          <w:szCs w:val="20"/>
        </w:rPr>
      </w:pPr>
      <w:bookmarkStart w:id="2" w:name="_Toc25660380"/>
      <w:r w:rsidRPr="00BC628C">
        <w:rPr>
          <w:b w:val="0"/>
          <w:bCs/>
          <w:iCs/>
          <w:sz w:val="20"/>
          <w:szCs w:val="20"/>
        </w:rPr>
        <w:t>Công cụ quản lý</w:t>
      </w:r>
      <w:bookmarkEnd w:id="2"/>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oancuaDanhsach"/>
        <w:numPr>
          <w:ilvl w:val="0"/>
          <w:numId w:val="8"/>
        </w:numPr>
        <w:rPr>
          <w:bCs/>
          <w:iCs/>
        </w:rPr>
      </w:pPr>
      <w:r w:rsidRPr="00BC628C">
        <w:rPr>
          <w:bCs/>
          <w:iCs/>
        </w:rPr>
        <w:t xml:space="preserve">link : </w:t>
      </w:r>
      <w:hyperlink r:id="rId16" w:history="1">
        <w:r w:rsidRPr="00BC628C">
          <w:rPr>
            <w:rStyle w:val="Siuktni"/>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oancuaDanhsach"/>
        <w:numPr>
          <w:ilvl w:val="0"/>
          <w:numId w:val="8"/>
        </w:numPr>
        <w:rPr>
          <w:bCs/>
          <w:iCs/>
        </w:rPr>
      </w:pPr>
      <w:r w:rsidRPr="00BC628C">
        <w:rPr>
          <w:bCs/>
          <w:iCs/>
        </w:rPr>
        <w:t xml:space="preserve">link : </w:t>
      </w:r>
      <w:hyperlink r:id="rId17" w:history="1">
        <w:r w:rsidRPr="00BC628C">
          <w:rPr>
            <w:rStyle w:val="Siuktni"/>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u1"/>
        <w:rPr>
          <w:b w:val="0"/>
          <w:bCs/>
          <w:iCs/>
          <w:sz w:val="20"/>
          <w:szCs w:val="20"/>
        </w:rPr>
      </w:pPr>
      <w:bookmarkStart w:id="3" w:name="_Toc25660381"/>
      <w:r w:rsidRPr="00BC628C">
        <w:rPr>
          <w:b w:val="0"/>
          <w:bCs/>
          <w:iCs/>
          <w:sz w:val="20"/>
          <w:szCs w:val="20"/>
        </w:rPr>
        <w:t>Các nhân sự tham gia dự án</w:t>
      </w:r>
      <w:bookmarkEnd w:id="3"/>
    </w:p>
    <w:p w14:paraId="416F62C7" w14:textId="068E44CF" w:rsidR="00587AEE" w:rsidRPr="00BC628C" w:rsidRDefault="00587AEE" w:rsidP="00587AEE">
      <w:pPr>
        <w:pStyle w:val="u2"/>
        <w:rPr>
          <w:b w:val="0"/>
          <w:bCs/>
          <w:iCs/>
          <w:sz w:val="20"/>
          <w:szCs w:val="20"/>
        </w:rPr>
      </w:pPr>
      <w:bookmarkStart w:id="4" w:name="_Toc25660382"/>
      <w:r w:rsidRPr="00BC628C">
        <w:rPr>
          <w:b w:val="0"/>
          <w:bCs/>
          <w:iCs/>
          <w:sz w:val="20"/>
          <w:szCs w:val="20"/>
        </w:rPr>
        <w:t>Thông tin liên hệ phía khách hàng</w:t>
      </w:r>
      <w:bookmarkEnd w:id="4"/>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oancuaDanhsach"/>
        <w:numPr>
          <w:ilvl w:val="0"/>
          <w:numId w:val="10"/>
        </w:numPr>
        <w:rPr>
          <w:bCs/>
          <w:iCs/>
        </w:rPr>
      </w:pPr>
      <w:r w:rsidRPr="00BC628C">
        <w:rPr>
          <w:bCs/>
          <w:iCs/>
        </w:rPr>
        <w:t xml:space="preserve">Email : </w:t>
      </w:r>
      <w:hyperlink r:id="rId18" w:history="1">
        <w:r w:rsidRPr="00BC628C">
          <w:rPr>
            <w:rStyle w:val="Siuktni"/>
            <w:bCs/>
            <w:iCs/>
          </w:rPr>
          <w:t>mail1@gmail.com</w:t>
        </w:r>
      </w:hyperlink>
    </w:p>
    <w:p w14:paraId="5BC39996" w14:textId="506F4E0B" w:rsidR="00552DEC" w:rsidRPr="00BC628C" w:rsidRDefault="00552DEC" w:rsidP="00283799">
      <w:pPr>
        <w:pStyle w:val="oancuaDanhsach"/>
        <w:numPr>
          <w:ilvl w:val="0"/>
          <w:numId w:val="10"/>
        </w:numPr>
        <w:rPr>
          <w:bCs/>
          <w:iCs/>
        </w:rPr>
      </w:pPr>
      <w:r w:rsidRPr="00BC628C">
        <w:rPr>
          <w:bCs/>
          <w:iCs/>
        </w:rPr>
        <w:t>Phone : 0978845311</w:t>
      </w:r>
    </w:p>
    <w:p w14:paraId="0EE106C2" w14:textId="2BEB27FD" w:rsidR="00587AEE" w:rsidRPr="00BC628C" w:rsidRDefault="00587AEE" w:rsidP="00587AEE">
      <w:pPr>
        <w:pStyle w:val="u2"/>
        <w:rPr>
          <w:b w:val="0"/>
          <w:bCs/>
          <w:iCs/>
          <w:sz w:val="20"/>
          <w:szCs w:val="20"/>
        </w:rPr>
      </w:pPr>
      <w:bookmarkStart w:id="5" w:name="_Toc25660383"/>
      <w:r w:rsidRPr="00BC628C">
        <w:rPr>
          <w:b w:val="0"/>
          <w:bCs/>
          <w:iCs/>
          <w:sz w:val="20"/>
          <w:szCs w:val="20"/>
        </w:rPr>
        <w:t>Thông tin liên hệ phía công ty</w:t>
      </w:r>
      <w:bookmarkEnd w:id="5"/>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oancuaDanhsach"/>
        <w:numPr>
          <w:ilvl w:val="0"/>
          <w:numId w:val="9"/>
        </w:numPr>
        <w:rPr>
          <w:bCs/>
          <w:iCs/>
        </w:rPr>
      </w:pPr>
      <w:r w:rsidRPr="00BC628C">
        <w:rPr>
          <w:bCs/>
          <w:iCs/>
        </w:rPr>
        <w:t xml:space="preserve">Email : </w:t>
      </w:r>
      <w:hyperlink r:id="rId19" w:history="1">
        <w:r w:rsidRPr="00BC628C">
          <w:rPr>
            <w:rStyle w:val="Siuktni"/>
            <w:bCs/>
            <w:iCs/>
          </w:rPr>
          <w:t>hieu.td271198@gmail.com</w:t>
        </w:r>
      </w:hyperlink>
    </w:p>
    <w:p w14:paraId="270D9E0B" w14:textId="6C6D4BB2" w:rsidR="00596644" w:rsidRPr="00BC628C" w:rsidRDefault="00596644" w:rsidP="00283799">
      <w:pPr>
        <w:pStyle w:val="oancuaDanhsac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oancuaDanhsach"/>
        <w:numPr>
          <w:ilvl w:val="0"/>
          <w:numId w:val="9"/>
        </w:numPr>
        <w:rPr>
          <w:bCs/>
          <w:iCs/>
        </w:rPr>
      </w:pPr>
      <w:r w:rsidRPr="00BC628C">
        <w:rPr>
          <w:bCs/>
          <w:iCs/>
        </w:rPr>
        <w:t xml:space="preserve">Email : </w:t>
      </w:r>
      <w:hyperlink r:id="rId20" w:history="1">
        <w:r w:rsidRPr="00BC628C">
          <w:rPr>
            <w:rStyle w:val="Siuktni"/>
            <w:bCs/>
            <w:iCs/>
          </w:rPr>
          <w:t>hoan.nv271198@gmail.com</w:t>
        </w:r>
      </w:hyperlink>
    </w:p>
    <w:p w14:paraId="1F59F20E" w14:textId="463C1117" w:rsidR="0058616C" w:rsidRPr="00BC628C" w:rsidRDefault="0058616C" w:rsidP="00283799">
      <w:pPr>
        <w:pStyle w:val="oancuaDanhsac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u2"/>
        <w:rPr>
          <w:b w:val="0"/>
          <w:bCs/>
          <w:iCs/>
          <w:sz w:val="20"/>
          <w:szCs w:val="20"/>
        </w:rPr>
      </w:pPr>
      <w:bookmarkStart w:id="6" w:name="_Toc25660384"/>
      <w:r w:rsidRPr="00BC628C">
        <w:rPr>
          <w:b w:val="0"/>
          <w:bCs/>
          <w:iCs/>
          <w:sz w:val="20"/>
          <w:szCs w:val="20"/>
        </w:rPr>
        <w:t>Phân chia vai trò của thành viên dự án và khách hàng</w:t>
      </w:r>
      <w:bookmarkEnd w:id="6"/>
    </w:p>
    <w:p w14:paraId="59848BDB" w14:textId="2FE6DA38" w:rsidR="00C966DC" w:rsidRPr="00BC628C" w:rsidRDefault="00D727D0" w:rsidP="00D727D0">
      <w:pPr>
        <w:pStyle w:val="u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oancuaDanhsach"/>
        <w:numPr>
          <w:ilvl w:val="0"/>
          <w:numId w:val="11"/>
        </w:numPr>
      </w:pPr>
      <w:r w:rsidRPr="00BC628C">
        <w:t xml:space="preserve">Website : </w:t>
      </w:r>
      <w:hyperlink r:id="rId21" w:history="1">
        <w:r w:rsidRPr="00BC628C">
          <w:rPr>
            <w:rStyle w:val="Siuktni"/>
          </w:rPr>
          <w:t>https://vccorp.vn/</w:t>
        </w:r>
      </w:hyperlink>
    </w:p>
    <w:p w14:paraId="6D69E299" w14:textId="4C036DAA" w:rsidR="00142DC3" w:rsidRPr="00BC628C" w:rsidRDefault="00142DC3" w:rsidP="00283799">
      <w:pPr>
        <w:pStyle w:val="oancuaDanhsac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oancuaDanhsac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oancuaDanhsach"/>
        <w:ind w:left="720"/>
        <w:jc w:val="center"/>
        <w:rPr>
          <w:b/>
          <w:bCs/>
        </w:rPr>
      </w:pPr>
      <w:r w:rsidRPr="00C609C4">
        <w:rPr>
          <w:b/>
          <w:bCs/>
        </w:rPr>
        <w:t>Bảng phân quyền và vai trò trong dự án</w:t>
      </w:r>
    </w:p>
    <w:p w14:paraId="54DDE411" w14:textId="6A21631D" w:rsidR="000F6AB4" w:rsidRDefault="000F6AB4" w:rsidP="000F6AB4">
      <w:pPr>
        <w:pStyle w:val="oancuaDanhsach"/>
        <w:ind w:left="720"/>
        <w:jc w:val="left"/>
      </w:pPr>
      <w:r w:rsidRPr="00BC628C">
        <w:rPr>
          <w:bCs/>
          <w:iCs/>
          <w:noProof/>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2">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u3"/>
      </w:pPr>
      <w:r>
        <w:lastRenderedPageBreak/>
        <w:t>Phía công ty</w:t>
      </w:r>
    </w:p>
    <w:p w14:paraId="32C97990" w14:textId="4969A1F2" w:rsidR="00FE0001" w:rsidRDefault="00FE0001" w:rsidP="00283799">
      <w:pPr>
        <w:pStyle w:val="oancuaDanhsach"/>
        <w:numPr>
          <w:ilvl w:val="0"/>
          <w:numId w:val="12"/>
        </w:numPr>
      </w:pPr>
      <w:r>
        <w:t xml:space="preserve">Website : </w:t>
      </w:r>
      <w:hyperlink r:id="rId23" w:history="1">
        <w:r w:rsidRPr="0017252C">
          <w:rPr>
            <w:rStyle w:val="Siuktni"/>
          </w:rPr>
          <w:t>https://hiepkhachgiangho/</w:t>
        </w:r>
      </w:hyperlink>
    </w:p>
    <w:p w14:paraId="7476A757" w14:textId="14CC9539" w:rsidR="00FE0001" w:rsidRDefault="00FE0001" w:rsidP="00283799">
      <w:pPr>
        <w:pStyle w:val="oancuaDanhsac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oancuaDanhsac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oancuaDanhsach"/>
        <w:ind w:left="720"/>
        <w:jc w:val="center"/>
      </w:pPr>
      <w:r>
        <w:t>Bảng phân quyền và vai trò trong dự án</w:t>
      </w:r>
    </w:p>
    <w:p w14:paraId="019FEE63" w14:textId="7623DF11" w:rsidR="00C609C4" w:rsidRPr="00FE0001" w:rsidRDefault="00C609C4" w:rsidP="00C609C4">
      <w:pPr>
        <w:pStyle w:val="oancuaDanhsach"/>
        <w:ind w:left="720"/>
        <w:jc w:val="center"/>
      </w:pPr>
      <w:r>
        <w:rPr>
          <w:noProof/>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4">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u1"/>
        <w:rPr>
          <w:b w:val="0"/>
          <w:bCs/>
          <w:iCs/>
          <w:sz w:val="20"/>
          <w:szCs w:val="20"/>
        </w:rPr>
      </w:pPr>
      <w:bookmarkStart w:id="7" w:name="_Toc25660385"/>
      <w:r w:rsidRPr="00BC628C">
        <w:rPr>
          <w:b w:val="0"/>
          <w:bCs/>
          <w:iCs/>
          <w:sz w:val="20"/>
          <w:szCs w:val="20"/>
        </w:rPr>
        <w:t>Khảo sát dự án</w:t>
      </w:r>
      <w:bookmarkEnd w:id="7"/>
    </w:p>
    <w:p w14:paraId="4EFA2D31" w14:textId="2B5DE41B" w:rsidR="00344D7B" w:rsidRPr="00BC628C" w:rsidRDefault="00344D7B" w:rsidP="00A9178E">
      <w:pPr>
        <w:pStyle w:val="u2"/>
        <w:rPr>
          <w:b w:val="0"/>
          <w:bCs/>
          <w:iCs/>
          <w:sz w:val="20"/>
          <w:szCs w:val="20"/>
        </w:rPr>
      </w:pPr>
      <w:bookmarkStart w:id="8" w:name="_Toc25660386"/>
      <w:r w:rsidRPr="00BC628C">
        <w:rPr>
          <w:b w:val="0"/>
          <w:bCs/>
          <w:iCs/>
          <w:sz w:val="20"/>
          <w:szCs w:val="20"/>
        </w:rPr>
        <w:t>Yêu cầu khách hàng</w:t>
      </w:r>
      <w:bookmarkEnd w:id="8"/>
    </w:p>
    <w:p w14:paraId="0D2D6649" w14:textId="09141E27" w:rsidR="00947316" w:rsidRPr="00BC628C" w:rsidRDefault="00947316" w:rsidP="00A9178E">
      <w:pPr>
        <w:pStyle w:val="u2"/>
        <w:rPr>
          <w:b w:val="0"/>
          <w:bCs/>
          <w:iCs/>
          <w:sz w:val="20"/>
          <w:szCs w:val="20"/>
        </w:rPr>
      </w:pPr>
      <w:bookmarkStart w:id="9"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9"/>
    </w:p>
    <w:p w14:paraId="7188314F" w14:textId="6CABACFC" w:rsidR="00947316" w:rsidRPr="00BC628C" w:rsidRDefault="00947316" w:rsidP="00A9178E">
      <w:pPr>
        <w:pStyle w:val="u2"/>
        <w:rPr>
          <w:b w:val="0"/>
          <w:bCs/>
          <w:iCs/>
          <w:sz w:val="20"/>
          <w:szCs w:val="20"/>
        </w:rPr>
      </w:pPr>
      <w:bookmarkStart w:id="10" w:name="_Toc25660388"/>
      <w:r w:rsidRPr="00BC628C">
        <w:rPr>
          <w:b w:val="0"/>
          <w:bCs/>
          <w:iCs/>
          <w:sz w:val="20"/>
          <w:szCs w:val="20"/>
        </w:rPr>
        <w:t>Mô hình hoạt động dự kiến sau khi áp dụng sản phẩm mới</w:t>
      </w:r>
      <w:bookmarkEnd w:id="10"/>
    </w:p>
    <w:p w14:paraId="1118375C" w14:textId="1B5DBC48" w:rsidR="00F3362F" w:rsidRPr="00BC628C" w:rsidRDefault="00AD13E4" w:rsidP="00A9178E">
      <w:pPr>
        <w:pStyle w:val="u2"/>
        <w:rPr>
          <w:b w:val="0"/>
          <w:bCs/>
          <w:iCs/>
          <w:sz w:val="20"/>
          <w:szCs w:val="20"/>
        </w:rPr>
      </w:pPr>
      <w:bookmarkStart w:id="11" w:name="_Toc25660389"/>
      <w:r w:rsidRPr="00BC628C">
        <w:rPr>
          <w:b w:val="0"/>
          <w:bCs/>
          <w:iCs/>
          <w:sz w:val="20"/>
          <w:szCs w:val="20"/>
        </w:rPr>
        <w:t>Phạm vi</w:t>
      </w:r>
      <w:r w:rsidR="00DD00D8" w:rsidRPr="00BC628C">
        <w:rPr>
          <w:b w:val="0"/>
          <w:bCs/>
          <w:iCs/>
          <w:sz w:val="20"/>
          <w:szCs w:val="20"/>
        </w:rPr>
        <w:t xml:space="preserve"> dự án</w:t>
      </w:r>
      <w:bookmarkEnd w:id="11"/>
    </w:p>
    <w:p w14:paraId="51906836" w14:textId="543D8E3B" w:rsidR="00802E21" w:rsidRPr="00BC628C" w:rsidRDefault="00802E21" w:rsidP="00F16A81">
      <w:pPr>
        <w:pStyle w:val="u1"/>
        <w:rPr>
          <w:b w:val="0"/>
          <w:bCs/>
          <w:iCs/>
          <w:sz w:val="20"/>
          <w:szCs w:val="20"/>
        </w:rPr>
      </w:pPr>
      <w:bookmarkStart w:id="12" w:name="_Toc25660390"/>
      <w:r w:rsidRPr="00BC628C">
        <w:rPr>
          <w:b w:val="0"/>
          <w:bCs/>
          <w:iCs/>
          <w:sz w:val="20"/>
          <w:szCs w:val="20"/>
        </w:rPr>
        <w:t>Giao tiếp/Trao đổi thông tin</w:t>
      </w:r>
      <w:bookmarkEnd w:id="12"/>
    </w:p>
    <w:p w14:paraId="4EE8572A" w14:textId="3CF7F661" w:rsidR="00B3335A" w:rsidRDefault="00B3335A" w:rsidP="00B3335A">
      <w:pPr>
        <w:pStyle w:val="u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oancuaDanhsach"/>
        <w:numPr>
          <w:ilvl w:val="0"/>
          <w:numId w:val="13"/>
        </w:numPr>
      </w:pPr>
      <w:r>
        <w:t>Nhận kế hoạch công việc trên Ms Planner</w:t>
      </w:r>
    </w:p>
    <w:p w14:paraId="4BBFFF85" w14:textId="049FB51B" w:rsidR="003F2CE0" w:rsidRDefault="00E50C0F" w:rsidP="00283799">
      <w:pPr>
        <w:pStyle w:val="oancuaDanhsach"/>
        <w:numPr>
          <w:ilvl w:val="0"/>
          <w:numId w:val="13"/>
        </w:numPr>
      </w:pPr>
      <w:r>
        <w:t xml:space="preserve">Mọi công việc tiến hành phải viết báo cáo </w:t>
      </w:r>
    </w:p>
    <w:p w14:paraId="73166358" w14:textId="7825C5C0" w:rsidR="004B0837" w:rsidRDefault="004B0837" w:rsidP="00283799">
      <w:pPr>
        <w:pStyle w:val="oancuaDanhsach"/>
        <w:numPr>
          <w:ilvl w:val="0"/>
          <w:numId w:val="13"/>
        </w:numPr>
      </w:pPr>
      <w:r>
        <w:t>Sử dụng Mail là kênh liên lạc chính, không sử dụng zalo, facebook</w:t>
      </w:r>
    </w:p>
    <w:p w14:paraId="5C2048DD" w14:textId="244DC41A" w:rsidR="004B0837" w:rsidRDefault="004B0837" w:rsidP="00283799">
      <w:pPr>
        <w:pStyle w:val="oancuaDanhsac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oancuaDanhsac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oancuaDanhsach"/>
        <w:numPr>
          <w:ilvl w:val="0"/>
          <w:numId w:val="15"/>
        </w:numPr>
      </w:pPr>
      <w:r>
        <w:t>Nêu rõ tiến độ công việc của từng người</w:t>
      </w:r>
    </w:p>
    <w:p w14:paraId="6A9C45E6" w14:textId="51508D48" w:rsidR="00CF7232" w:rsidRDefault="00CF7232" w:rsidP="00283799">
      <w:pPr>
        <w:pStyle w:val="oancuaDanhsach"/>
        <w:numPr>
          <w:ilvl w:val="0"/>
          <w:numId w:val="15"/>
        </w:numPr>
      </w:pPr>
      <w:r>
        <w:t>Khó khăn mắc phải</w:t>
      </w:r>
    </w:p>
    <w:p w14:paraId="1A48D6B4" w14:textId="7B57A081" w:rsidR="00CF7232" w:rsidRDefault="00CF7232" w:rsidP="00283799">
      <w:pPr>
        <w:pStyle w:val="oancuaDanhsach"/>
        <w:numPr>
          <w:ilvl w:val="0"/>
          <w:numId w:val="15"/>
        </w:numPr>
      </w:pPr>
      <w:r>
        <w:t>Cách khắc phục</w:t>
      </w:r>
    </w:p>
    <w:p w14:paraId="468C4B2F" w14:textId="6EA4007C" w:rsidR="00F13E6B" w:rsidRDefault="00EE419A" w:rsidP="00283799">
      <w:pPr>
        <w:pStyle w:val="oancuaDanhsach"/>
        <w:numPr>
          <w:ilvl w:val="0"/>
          <w:numId w:val="15"/>
        </w:numPr>
      </w:pPr>
      <w:r>
        <w:t xml:space="preserve">Yêu cầu hỗ trợ </w:t>
      </w:r>
      <w:r w:rsidR="00F13E6B">
        <w:t>?</w:t>
      </w:r>
    </w:p>
    <w:p w14:paraId="24B39421" w14:textId="12D5B2F4" w:rsidR="00F13E6B" w:rsidRDefault="00F13E6B" w:rsidP="00283799">
      <w:pPr>
        <w:pStyle w:val="oancuaDanhsach"/>
        <w:numPr>
          <w:ilvl w:val="0"/>
          <w:numId w:val="15"/>
        </w:numPr>
      </w:pPr>
      <w:r>
        <w:t>Mọi thứ cần phải được ghi chép lại</w:t>
      </w:r>
    </w:p>
    <w:p w14:paraId="14F28144" w14:textId="5EA8BC85" w:rsidR="00EE419A" w:rsidRDefault="00EE419A" w:rsidP="00283799">
      <w:pPr>
        <w:pStyle w:val="oancuaDanhsach"/>
        <w:numPr>
          <w:ilvl w:val="0"/>
          <w:numId w:val="14"/>
        </w:numPr>
      </w:pPr>
      <w:r>
        <w:t>Họp offline : Chiều chủ nhật</w:t>
      </w:r>
      <w:r w:rsidR="00CD7CC3">
        <w:t>. Mục đích :</w:t>
      </w:r>
    </w:p>
    <w:p w14:paraId="0A553474" w14:textId="256243EF" w:rsidR="00CD7CC3" w:rsidRDefault="00281320" w:rsidP="00283799">
      <w:pPr>
        <w:pStyle w:val="oancuaDanhsach"/>
        <w:numPr>
          <w:ilvl w:val="0"/>
          <w:numId w:val="16"/>
        </w:numPr>
      </w:pPr>
      <w:r>
        <w:t>Thư giãn</w:t>
      </w:r>
    </w:p>
    <w:p w14:paraId="1D4A7B74" w14:textId="04D11773" w:rsidR="00281320" w:rsidRPr="00B3335A" w:rsidRDefault="00281320" w:rsidP="00283799">
      <w:pPr>
        <w:pStyle w:val="oancuaDanhsach"/>
        <w:numPr>
          <w:ilvl w:val="0"/>
          <w:numId w:val="16"/>
        </w:numPr>
      </w:pPr>
      <w:r>
        <w:t>Tường thuật sơ bộ khó khăn và hứng giải quyế</w:t>
      </w:r>
      <w:r w:rsidR="00F13E6B">
        <w:t>t</w:t>
      </w:r>
    </w:p>
    <w:p w14:paraId="5042BED5" w14:textId="05F7AD43" w:rsidR="00802E21" w:rsidRDefault="00535491" w:rsidP="00F13E6B">
      <w:pPr>
        <w:pStyle w:val="u3"/>
        <w:rPr>
          <w:rStyle w:val="Manh"/>
        </w:rPr>
      </w:pPr>
      <w:r>
        <w:rPr>
          <w:rStyle w:val="Manh"/>
        </w:rPr>
        <w:t>Quy định họp hành với khách hàng</w:t>
      </w:r>
    </w:p>
    <w:p w14:paraId="24FE0F3B" w14:textId="6C9EF87D" w:rsidR="00A67EED" w:rsidRDefault="00A67EED" w:rsidP="00283799">
      <w:pPr>
        <w:pStyle w:val="oancuaDanhsach"/>
        <w:numPr>
          <w:ilvl w:val="0"/>
          <w:numId w:val="17"/>
        </w:numPr>
      </w:pPr>
      <w:r w:rsidRPr="00A67EED">
        <w:t>Hình thức : Họp offline</w:t>
      </w:r>
    </w:p>
    <w:p w14:paraId="29AFB3EB" w14:textId="6023C48E" w:rsidR="00A67EED" w:rsidRDefault="00A67EED" w:rsidP="00283799">
      <w:pPr>
        <w:pStyle w:val="oancuaDanhsac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oancuaDanhsach"/>
        <w:numPr>
          <w:ilvl w:val="0"/>
          <w:numId w:val="17"/>
        </w:numPr>
      </w:pPr>
      <w:r>
        <w:lastRenderedPageBreak/>
        <w:t xml:space="preserve">Một số nội dung cần báo cáo : </w:t>
      </w:r>
    </w:p>
    <w:p w14:paraId="5DE0D7C8" w14:textId="7AEDC8B6" w:rsidR="00306475" w:rsidRDefault="003C611B" w:rsidP="00283799">
      <w:pPr>
        <w:pStyle w:val="oancuaDanhsach"/>
        <w:numPr>
          <w:ilvl w:val="0"/>
          <w:numId w:val="18"/>
        </w:numPr>
      </w:pPr>
      <w:r>
        <w:t>Tiến độ dự án</w:t>
      </w:r>
    </w:p>
    <w:p w14:paraId="0F39EB67" w14:textId="1711304D" w:rsidR="003C611B" w:rsidRDefault="003C611B" w:rsidP="00283799">
      <w:pPr>
        <w:pStyle w:val="oancuaDanhsach"/>
        <w:numPr>
          <w:ilvl w:val="0"/>
          <w:numId w:val="18"/>
        </w:numPr>
      </w:pPr>
      <w:r>
        <w:t>Khó khăn phát sinh</w:t>
      </w:r>
    </w:p>
    <w:p w14:paraId="0976B432" w14:textId="5928E534" w:rsidR="003C611B" w:rsidRDefault="003C611B" w:rsidP="00283799">
      <w:pPr>
        <w:pStyle w:val="oancuaDanhsach"/>
        <w:numPr>
          <w:ilvl w:val="0"/>
          <w:numId w:val="18"/>
        </w:numPr>
      </w:pPr>
      <w:r>
        <w:t>Hướng giải quyết</w:t>
      </w:r>
    </w:p>
    <w:p w14:paraId="3F4D6D02" w14:textId="22847007" w:rsidR="00A67EED" w:rsidRDefault="006F1062" w:rsidP="00283799">
      <w:pPr>
        <w:pStyle w:val="oancuaDanhsach"/>
        <w:numPr>
          <w:ilvl w:val="0"/>
          <w:numId w:val="19"/>
        </w:numPr>
      </w:pPr>
      <w:r>
        <w:t>Ghi lại mọi thay đổi và gửi lại Mail cho phía khách hàng</w:t>
      </w:r>
    </w:p>
    <w:p w14:paraId="4DCA7B08" w14:textId="54C8B280" w:rsidR="006F1062" w:rsidRPr="00535491" w:rsidRDefault="006F1062" w:rsidP="00283799">
      <w:pPr>
        <w:pStyle w:val="oancuaDanhsach"/>
        <w:numPr>
          <w:ilvl w:val="0"/>
          <w:numId w:val="19"/>
        </w:numPr>
      </w:pPr>
      <w:r>
        <w:t>Phải gửi Mail cho những ngươi liên quan trong dự á</w:t>
      </w:r>
      <w:r w:rsidR="006B7587">
        <w:t>n</w:t>
      </w:r>
    </w:p>
    <w:p w14:paraId="201D3D5C" w14:textId="571BF035" w:rsidR="00E31DB9" w:rsidRPr="00BC628C" w:rsidRDefault="00E31DB9" w:rsidP="00F16A81">
      <w:pPr>
        <w:pStyle w:val="u1"/>
        <w:rPr>
          <w:b w:val="0"/>
          <w:bCs/>
          <w:iCs/>
          <w:sz w:val="20"/>
          <w:szCs w:val="20"/>
        </w:rPr>
      </w:pPr>
      <w:bookmarkStart w:id="13" w:name="_Toc25660391"/>
      <w:r w:rsidRPr="00BC628C">
        <w:rPr>
          <w:b w:val="0"/>
          <w:bCs/>
          <w:iCs/>
          <w:sz w:val="20"/>
          <w:szCs w:val="20"/>
        </w:rPr>
        <w:t>Ước lượng</w:t>
      </w:r>
      <w:r w:rsidR="0011003A" w:rsidRPr="00BC628C">
        <w:rPr>
          <w:b w:val="0"/>
          <w:bCs/>
          <w:iCs/>
          <w:sz w:val="20"/>
          <w:szCs w:val="20"/>
        </w:rPr>
        <w:t xml:space="preserve"> chung</w:t>
      </w:r>
      <w:bookmarkEnd w:id="13"/>
    </w:p>
    <w:p w14:paraId="486E4519" w14:textId="6B9C9826" w:rsidR="00464FA9" w:rsidRPr="00BC628C" w:rsidRDefault="00464FA9" w:rsidP="00E31DB9">
      <w:pPr>
        <w:pStyle w:val="u2"/>
        <w:rPr>
          <w:b w:val="0"/>
          <w:bCs/>
          <w:iCs/>
          <w:sz w:val="20"/>
          <w:szCs w:val="20"/>
        </w:rPr>
      </w:pPr>
      <w:bookmarkStart w:id="14" w:name="_Toc25660392"/>
      <w:r w:rsidRPr="00BC628C">
        <w:rPr>
          <w:b w:val="0"/>
          <w:bCs/>
          <w:iCs/>
          <w:sz w:val="20"/>
          <w:szCs w:val="20"/>
        </w:rPr>
        <w:t>Ước lượng tính năng</w:t>
      </w:r>
      <w:bookmarkEnd w:id="14"/>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oancuaDanhsac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oancuaDanhsac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oancuaDanhsac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oancuaDanhsac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oancuaDanhsac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oancuaDanhsac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u2"/>
        <w:rPr>
          <w:b w:val="0"/>
          <w:bCs/>
          <w:iCs/>
          <w:sz w:val="20"/>
          <w:szCs w:val="20"/>
        </w:rPr>
      </w:pPr>
      <w:bookmarkStart w:id="15" w:name="_Toc25660393"/>
      <w:r w:rsidRPr="00BC628C">
        <w:rPr>
          <w:b w:val="0"/>
          <w:bCs/>
          <w:iCs/>
          <w:sz w:val="20"/>
          <w:szCs w:val="20"/>
        </w:rPr>
        <w:lastRenderedPageBreak/>
        <w:t>Work Breakdown Structure</w:t>
      </w:r>
      <w:bookmarkEnd w:id="15"/>
    </w:p>
    <w:p w14:paraId="2DEDCC89" w14:textId="34933788" w:rsidR="00AD72E3" w:rsidRPr="00BC628C" w:rsidRDefault="00D053FB" w:rsidP="00B34199">
      <w:pPr>
        <w:rPr>
          <w:bCs/>
          <w:iCs/>
        </w:rPr>
      </w:pPr>
      <w:r>
        <w:rPr>
          <w:bCs/>
          <w:iCs/>
          <w:noProof/>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u2"/>
        <w:rPr>
          <w:b w:val="0"/>
          <w:bCs/>
          <w:iCs/>
          <w:sz w:val="20"/>
          <w:szCs w:val="20"/>
        </w:rPr>
      </w:pPr>
      <w:bookmarkStart w:id="16" w:name="_Toc25660394"/>
      <w:r w:rsidRPr="00BC628C">
        <w:rPr>
          <w:b w:val="0"/>
          <w:bCs/>
          <w:iCs/>
          <w:sz w:val="20"/>
          <w:szCs w:val="20"/>
        </w:rPr>
        <w:t>Ước lượng thời gian</w:t>
      </w:r>
      <w:bookmarkEnd w:id="16"/>
    </w:p>
    <w:p w14:paraId="4CAA1D6E" w14:textId="36C1D278" w:rsidR="00612FB1" w:rsidRPr="00BC628C" w:rsidRDefault="00C40778" w:rsidP="00612FB1">
      <w:pPr>
        <w:rPr>
          <w:bCs/>
          <w:iCs/>
        </w:rPr>
      </w:pPr>
      <w:r>
        <w:rPr>
          <w:bCs/>
          <w:iCs/>
          <w:noProof/>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6"/>
                    <a:stretch>
                      <a:fillRect/>
                    </a:stretch>
                  </pic:blipFill>
                  <pic:spPr>
                    <a:xfrm>
                      <a:off x="0" y="0"/>
                      <a:ext cx="9526" cy="352474"/>
                    </a:xfrm>
                    <a:prstGeom prst="rect">
                      <a:avLst/>
                    </a:prstGeom>
                  </pic:spPr>
                </pic:pic>
              </a:graphicData>
            </a:graphic>
          </wp:inline>
        </w:drawing>
      </w:r>
      <w:r w:rsidR="002164E8">
        <w:rPr>
          <w:bCs/>
          <w:iCs/>
          <w:noProof/>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7">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E31DB9">
      <w:pPr>
        <w:pStyle w:val="u2"/>
        <w:rPr>
          <w:b w:val="0"/>
          <w:bCs/>
          <w:iCs/>
          <w:sz w:val="20"/>
          <w:szCs w:val="20"/>
        </w:rPr>
      </w:pPr>
      <w:bookmarkStart w:id="17" w:name="_Toc25660395"/>
      <w:r w:rsidRPr="00BC628C">
        <w:rPr>
          <w:b w:val="0"/>
          <w:bCs/>
          <w:iCs/>
          <w:sz w:val="20"/>
          <w:szCs w:val="20"/>
        </w:rPr>
        <w:t>Ước lượng rủi ro</w:t>
      </w:r>
      <w:bookmarkEnd w:id="17"/>
    </w:p>
    <w:p w14:paraId="75BBC988" w14:textId="77777777" w:rsidR="00D466C7" w:rsidRPr="00BC628C" w:rsidRDefault="00D466C7" w:rsidP="00D466C7">
      <w:pPr>
        <w:rPr>
          <w:bCs/>
          <w:iCs/>
        </w:rPr>
      </w:pPr>
    </w:p>
    <w:p w14:paraId="5532CC94" w14:textId="4F7211A5" w:rsidR="00E31DB9" w:rsidRPr="00BC628C" w:rsidRDefault="00E31DB9" w:rsidP="00E31DB9">
      <w:pPr>
        <w:pStyle w:val="u1"/>
        <w:rPr>
          <w:b w:val="0"/>
          <w:bCs/>
          <w:iCs/>
          <w:sz w:val="20"/>
          <w:szCs w:val="20"/>
        </w:rPr>
      </w:pPr>
      <w:bookmarkStart w:id="18" w:name="_Toc25660396"/>
      <w:r w:rsidRPr="00BC628C">
        <w:rPr>
          <w:b w:val="0"/>
          <w:bCs/>
          <w:iCs/>
          <w:sz w:val="20"/>
          <w:szCs w:val="20"/>
        </w:rPr>
        <w:t>Ước lượng giá thành</w:t>
      </w:r>
      <w:bookmarkEnd w:id="18"/>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u1"/>
        <w:rPr>
          <w:b w:val="0"/>
          <w:bCs/>
          <w:iCs/>
          <w:sz w:val="20"/>
          <w:szCs w:val="20"/>
        </w:rPr>
      </w:pPr>
      <w:bookmarkStart w:id="19" w:name="_Toc25660397"/>
      <w:r w:rsidRPr="00BC628C">
        <w:rPr>
          <w:b w:val="0"/>
          <w:bCs/>
          <w:iCs/>
          <w:sz w:val="20"/>
          <w:szCs w:val="20"/>
        </w:rPr>
        <w:t>Ước lượng chất lượng</w:t>
      </w:r>
      <w:bookmarkEnd w:id="19"/>
    </w:p>
    <w:p w14:paraId="32007B6F" w14:textId="442D555D" w:rsidR="00D65A38" w:rsidRDefault="00FF6F60" w:rsidP="00931722">
      <w:pPr>
        <w:pStyle w:val="u3"/>
      </w:pPr>
      <w:r w:rsidRPr="00BC628C">
        <w:t>Ước lượng số dòng code</w:t>
      </w:r>
    </w:p>
    <w:tbl>
      <w:tblPr>
        <w:tblStyle w:val="LiBang"/>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u3"/>
      </w:pPr>
      <w:r w:rsidRPr="00BC628C">
        <w:t xml:space="preserve">Ước lượng số testcase </w:t>
      </w:r>
    </w:p>
    <w:tbl>
      <w:tblPr>
        <w:tblStyle w:val="LiBang"/>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0"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u1"/>
        <w:rPr>
          <w:b w:val="0"/>
          <w:bCs/>
          <w:iCs/>
          <w:sz w:val="20"/>
          <w:szCs w:val="20"/>
        </w:rPr>
      </w:pPr>
      <w:r w:rsidRPr="00BC628C">
        <w:rPr>
          <w:b w:val="0"/>
          <w:bCs/>
          <w:iCs/>
          <w:sz w:val="20"/>
          <w:szCs w:val="20"/>
        </w:rPr>
        <w:t>Phân tích thiết kế</w:t>
      </w:r>
      <w:bookmarkEnd w:id="20"/>
      <w:r w:rsidRPr="00BC628C">
        <w:rPr>
          <w:b w:val="0"/>
          <w:bCs/>
          <w:iCs/>
          <w:sz w:val="20"/>
          <w:szCs w:val="20"/>
        </w:rPr>
        <w:t xml:space="preserve"> </w:t>
      </w:r>
    </w:p>
    <w:p w14:paraId="4FCD1508" w14:textId="4C612B9F" w:rsidR="003F1120" w:rsidRDefault="005A7714" w:rsidP="005A7714">
      <w:pPr>
        <w:pStyle w:val="u2"/>
        <w:numPr>
          <w:ilvl w:val="0"/>
          <w:numId w:val="0"/>
        </w:numPr>
        <w:rPr>
          <w:b w:val="0"/>
          <w:bCs/>
          <w:iCs/>
          <w:sz w:val="20"/>
          <w:szCs w:val="20"/>
          <w:lang w:eastAsia="en-US" w:bidi="ar-SA"/>
        </w:rPr>
      </w:pPr>
      <w:bookmarkStart w:id="21"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1"/>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u2"/>
        <w:numPr>
          <w:ilvl w:val="0"/>
          <w:numId w:val="0"/>
        </w:numPr>
        <w:rPr>
          <w:b w:val="0"/>
          <w:bCs/>
          <w:iCs/>
          <w:sz w:val="20"/>
          <w:szCs w:val="20"/>
          <w:lang w:eastAsia="en-US" w:bidi="ar-SA"/>
        </w:rPr>
      </w:pPr>
      <w:bookmarkStart w:id="22" w:name="_Toc25660402"/>
      <w:r>
        <w:rPr>
          <w:b w:val="0"/>
          <w:bCs/>
          <w:iCs/>
          <w:sz w:val="20"/>
          <w:szCs w:val="20"/>
          <w:lang w:eastAsia="en-US" w:bidi="ar-SA"/>
        </w:rPr>
        <w:t xml:space="preserve">8.2. </w:t>
      </w:r>
      <w:bookmarkEnd w:id="22"/>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oancuaDanhsac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oancuaDanhsac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oancuaDanhsac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1">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oancuaDanhsac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u1"/>
        <w:rPr>
          <w:b w:val="0"/>
          <w:bCs/>
          <w:iCs/>
          <w:sz w:val="20"/>
          <w:szCs w:val="20"/>
        </w:rPr>
      </w:pPr>
      <w:bookmarkStart w:id="23" w:name="_Toc25660403"/>
      <w:r w:rsidRPr="00BC628C">
        <w:rPr>
          <w:b w:val="0"/>
          <w:bCs/>
          <w:iCs/>
          <w:sz w:val="20"/>
          <w:szCs w:val="20"/>
        </w:rPr>
        <w:t>Giám sát dự án</w:t>
      </w:r>
      <w:bookmarkEnd w:id="23"/>
    </w:p>
    <w:p w14:paraId="36610AD8" w14:textId="10D1CC69" w:rsidR="00F45E06" w:rsidRPr="00BC628C" w:rsidRDefault="00F45E06" w:rsidP="00F45E06">
      <w:pPr>
        <w:pStyle w:val="u2"/>
        <w:rPr>
          <w:b w:val="0"/>
          <w:bCs/>
          <w:iCs/>
          <w:sz w:val="20"/>
          <w:szCs w:val="20"/>
        </w:rPr>
      </w:pPr>
      <w:bookmarkStart w:id="24" w:name="_Toc25660404"/>
      <w:r w:rsidRPr="00BC628C">
        <w:rPr>
          <w:b w:val="0"/>
          <w:bCs/>
          <w:iCs/>
          <w:sz w:val="20"/>
          <w:szCs w:val="20"/>
        </w:rPr>
        <w:t>Trả lời câu hỏi</w:t>
      </w:r>
      <w:bookmarkEnd w:id="24"/>
    </w:p>
    <w:p w14:paraId="2708B202" w14:textId="77777777" w:rsidR="00667DD5" w:rsidRPr="00BC628C" w:rsidRDefault="003A3FFF" w:rsidP="00283799">
      <w:pPr>
        <w:pStyle w:val="oancuaDanhsac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330E6F9A" w14:textId="77777777" w:rsidR="00E067E3" w:rsidRDefault="003A3FFF" w:rsidP="007E7DEF">
      <w:pPr>
        <w:pStyle w:val="oancuaDanhsach"/>
        <w:tabs>
          <w:tab w:val="right" w:leader="dot" w:pos="8780"/>
        </w:tabs>
        <w:ind w:left="720"/>
        <w:rPr>
          <w:bCs/>
          <w:iCs/>
        </w:rPr>
      </w:pPr>
      <w:r w:rsidRPr="00BC628C">
        <w:rPr>
          <w:bCs/>
          <w:iCs/>
        </w:rPr>
        <w:t>Nhóm quản lý sẽ trả lời thế nào</w:t>
      </w:r>
      <w:r w:rsidR="00667DD5" w:rsidRPr="00BC628C">
        <w:rPr>
          <w:bCs/>
          <w:iCs/>
        </w:rPr>
        <w:t>:</w:t>
      </w:r>
      <w:r w:rsidR="007E7DEF">
        <w:rPr>
          <w:bCs/>
          <w:iCs/>
        </w:rPr>
        <w:t xml:space="preserve"> </w:t>
      </w:r>
    </w:p>
    <w:p w14:paraId="5B9B7F8E" w14:textId="3004611D" w:rsidR="007E7DEF" w:rsidRPr="00BC628C" w:rsidRDefault="00451E1C" w:rsidP="007E7DEF">
      <w:pPr>
        <w:pStyle w:val="oancuaDanhsach"/>
        <w:tabs>
          <w:tab w:val="right" w:leader="dot" w:pos="8780"/>
        </w:tabs>
        <w:ind w:left="720"/>
        <w:rPr>
          <w:bCs/>
          <w:iCs/>
        </w:rPr>
      </w:pPr>
      <w:r>
        <w:rPr>
          <w:bCs/>
          <w:iCs/>
        </w:rPr>
        <w:t>Đ</w:t>
      </w:r>
      <w:r w:rsidR="007E7DEF">
        <w:rPr>
          <w:bCs/>
          <w:iCs/>
        </w:rPr>
        <w:t xml:space="preserve">iều này tôi nghĩ mình không thể đáp ứng anh(chị) được rồi. </w:t>
      </w:r>
      <w:r>
        <w:rPr>
          <w:bCs/>
          <w:iCs/>
        </w:rPr>
        <w:t xml:space="preserve">Thứ nhất chúng ta đã thống nhất là trao đổi công việc qua Email, mọi thay đổi phải được ghi lại. </w:t>
      </w:r>
      <w:r w:rsidR="002243F5">
        <w:rPr>
          <w:bCs/>
          <w:iCs/>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BC628C" w:rsidRDefault="00667DD5" w:rsidP="00667DD5">
      <w:pPr>
        <w:pStyle w:val="oancuaDanhsach"/>
        <w:tabs>
          <w:tab w:val="right" w:leader="dot" w:pos="8780"/>
        </w:tabs>
        <w:ind w:left="720"/>
        <w:rPr>
          <w:bCs/>
          <w:iCs/>
        </w:rPr>
      </w:pPr>
    </w:p>
    <w:p w14:paraId="78D2041A" w14:textId="5602E2F1" w:rsidR="00667DD5" w:rsidRPr="00BC628C" w:rsidRDefault="00667DD5" w:rsidP="00283799">
      <w:pPr>
        <w:pStyle w:val="oancuaDanhsac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4B770510" w:rsidR="00A20D2D" w:rsidRPr="00BC628C" w:rsidRDefault="00667DD5" w:rsidP="00A20D2D">
      <w:pPr>
        <w:pStyle w:val="oancuaDanhsach"/>
        <w:tabs>
          <w:tab w:val="right" w:leader="dot" w:pos="8780"/>
        </w:tabs>
        <w:ind w:left="720"/>
        <w:rPr>
          <w:bCs/>
          <w:iCs/>
        </w:rPr>
      </w:pPr>
      <w:r w:rsidRPr="00BC628C">
        <w:rPr>
          <w:bCs/>
          <w:iCs/>
        </w:rPr>
        <w:t>Nhóm quản lý sẽ trả lời thế nào:</w:t>
      </w:r>
      <w:r w:rsidR="00A20D2D">
        <w:rPr>
          <w:bCs/>
          <w:iCs/>
        </w:rPr>
        <w:t xml:space="preserve"> Tất nhiên rồi. Xin anh hãy yên tâm. Đội ngũ dự án của công ty chúng tôi có trình độ cao và sẽ đáp ứng được những yêu cầu của anh đưa ra. Tuy nhiên xin anh hãy bổ sung </w:t>
      </w:r>
      <w:r w:rsidR="00BC4CC6">
        <w:rPr>
          <w:bCs/>
          <w:iCs/>
        </w:rPr>
        <w:t>những yêu cầu của anh vào bản hợp đồng. Khi đó mọi sai phạm đều dễ giải quyết, cho cả anh lẫn tôi.</w:t>
      </w:r>
    </w:p>
    <w:p w14:paraId="65D94067" w14:textId="2F092283" w:rsidR="00667DD5" w:rsidRPr="00BC628C" w:rsidRDefault="00667DD5" w:rsidP="00667DD5">
      <w:pPr>
        <w:pStyle w:val="oancuaDanhsach"/>
        <w:tabs>
          <w:tab w:val="right" w:leader="dot" w:pos="8780"/>
        </w:tabs>
        <w:ind w:left="720"/>
        <w:rPr>
          <w:bCs/>
          <w:iCs/>
        </w:rPr>
      </w:pPr>
    </w:p>
    <w:p w14:paraId="576C666E" w14:textId="5A918A9D" w:rsidR="00460E60" w:rsidRPr="00BC628C" w:rsidRDefault="00460E60" w:rsidP="00283799">
      <w:pPr>
        <w:pStyle w:val="oancuaDanhsac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3BE6C7FA" w:rsidR="00BC4CC6" w:rsidRPr="00BC628C" w:rsidRDefault="00460E60" w:rsidP="00BC4CC6">
      <w:pPr>
        <w:pStyle w:val="oancuaDanhsach"/>
        <w:tabs>
          <w:tab w:val="right" w:leader="dot" w:pos="8780"/>
        </w:tabs>
        <w:ind w:left="720"/>
        <w:rPr>
          <w:bCs/>
          <w:iCs/>
        </w:rPr>
      </w:pPr>
      <w:r w:rsidRPr="00BC628C">
        <w:rPr>
          <w:bCs/>
          <w:iCs/>
        </w:rPr>
        <w:t>Nhóm quản lý sẽ trả lời thế nào:</w:t>
      </w:r>
      <w:r w:rsidR="001354E0">
        <w:rPr>
          <w:bCs/>
          <w:iCs/>
        </w:rPr>
        <w:t xml:space="preserve"> </w:t>
      </w:r>
      <w:r w:rsidR="00547427">
        <w:rPr>
          <w:bCs/>
          <w:iCs/>
        </w:rPr>
        <w:t xml:space="preserve">Vấn đề này </w:t>
      </w:r>
      <w:r w:rsidR="00E067E3">
        <w:rPr>
          <w:bCs/>
          <w:iCs/>
        </w:rPr>
        <w:t xml:space="preserve">công ty chúng </w:t>
      </w:r>
      <w:r w:rsidR="00547427">
        <w:rPr>
          <w:bCs/>
          <w:iCs/>
        </w:rPr>
        <w:t xml:space="preserve">tôi cũng đã tìm hiểu kĩ càng. Giá thị trường của sản phẩm này </w:t>
      </w:r>
      <w:r w:rsidR="00404B84">
        <w:rPr>
          <w:bCs/>
          <w:iCs/>
        </w:rPr>
        <w:t>là 1</w:t>
      </w:r>
      <w:r w:rsidR="00DB1FCD">
        <w:rPr>
          <w:bCs/>
          <w:iCs/>
        </w:rPr>
        <w:t>0</w:t>
      </w:r>
      <w:r w:rsidR="00404B84">
        <w:rPr>
          <w:bCs/>
          <w:iCs/>
        </w:rPr>
        <w:t xml:space="preserve">0 triệu </w:t>
      </w:r>
      <w:r w:rsidR="00C76E4D">
        <w:rPr>
          <w:bCs/>
          <w:iCs/>
        </w:rPr>
        <w:t>chưa</w:t>
      </w:r>
      <w:r w:rsidR="00404B84">
        <w:rPr>
          <w:bCs/>
          <w:iCs/>
        </w:rPr>
        <w:t xml:space="preserve"> tính VAT. </w:t>
      </w:r>
      <w:r w:rsidR="00C76E4D">
        <w:rPr>
          <w:bCs/>
          <w:iCs/>
        </w:rPr>
        <w:t xml:space="preserve">Tuy nhiên đây là lần đầu kí kết hợp đồng với phía công ty anh, chúng tôi quyết định giảm </w:t>
      </w:r>
      <w:r w:rsidR="00E067E3">
        <w:rPr>
          <w:bCs/>
          <w:iCs/>
        </w:rPr>
        <w:t>tính luôn giá trị hợp đồng là 100 triệu tính cả VAT. Anh thấy sao?</w:t>
      </w:r>
    </w:p>
    <w:p w14:paraId="0C7678B6" w14:textId="300A0497" w:rsidR="00460E60" w:rsidRPr="00BC628C" w:rsidRDefault="00460E60" w:rsidP="00460E60">
      <w:pPr>
        <w:pStyle w:val="oancuaDanhsach"/>
        <w:tabs>
          <w:tab w:val="right" w:leader="dot" w:pos="8780"/>
        </w:tabs>
        <w:ind w:left="720"/>
        <w:rPr>
          <w:bCs/>
          <w:iCs/>
        </w:rPr>
      </w:pPr>
    </w:p>
    <w:p w14:paraId="09CB4D98" w14:textId="77777777" w:rsidR="00460E60" w:rsidRPr="00BC628C" w:rsidRDefault="00460E60" w:rsidP="00667DD5">
      <w:pPr>
        <w:pStyle w:val="oancuaDanhsach"/>
        <w:tabs>
          <w:tab w:val="right" w:leader="dot" w:pos="8780"/>
        </w:tabs>
        <w:ind w:left="720"/>
        <w:rPr>
          <w:bCs/>
          <w:iCs/>
        </w:rPr>
      </w:pPr>
    </w:p>
    <w:p w14:paraId="46C3CD65" w14:textId="51F65BDC" w:rsidR="005E2D65" w:rsidRPr="00BC628C" w:rsidRDefault="005E2D65" w:rsidP="005E2D65">
      <w:pPr>
        <w:pStyle w:val="u1"/>
        <w:rPr>
          <w:b w:val="0"/>
          <w:bCs/>
          <w:iCs/>
          <w:sz w:val="20"/>
          <w:szCs w:val="20"/>
        </w:rPr>
      </w:pPr>
      <w:bookmarkStart w:id="25" w:name="_Toc25660405"/>
      <w:r w:rsidRPr="00BC628C">
        <w:rPr>
          <w:b w:val="0"/>
          <w:bCs/>
          <w:iCs/>
          <w:sz w:val="20"/>
          <w:szCs w:val="20"/>
        </w:rPr>
        <w:lastRenderedPageBreak/>
        <w:t>Đóng dự án</w:t>
      </w:r>
      <w:bookmarkEnd w:id="25"/>
    </w:p>
    <w:p w14:paraId="6CD045D2" w14:textId="55C82688" w:rsidR="005E2D65" w:rsidRPr="00BC628C" w:rsidRDefault="00867232" w:rsidP="005E2D65">
      <w:pPr>
        <w:rPr>
          <w:bCs/>
          <w:iCs/>
        </w:rPr>
      </w:pPr>
      <w:r>
        <w:rPr>
          <w:bCs/>
          <w:iCs/>
        </w:rPr>
        <w:t>Dưới đây là một số thống kê trong quá trình phát triển dự án.</w:t>
      </w:r>
      <w:bookmarkStart w:id="26" w:name="_GoBack"/>
      <w:bookmarkEnd w:id="26"/>
    </w:p>
    <w:p w14:paraId="37A5DC86" w14:textId="03D73393" w:rsidR="008E6AE9" w:rsidRPr="00BC628C" w:rsidRDefault="00D1020B" w:rsidP="00D1020B">
      <w:pPr>
        <w:pStyle w:val="u2"/>
        <w:rPr>
          <w:b w:val="0"/>
          <w:bCs/>
          <w:iCs/>
          <w:sz w:val="20"/>
          <w:szCs w:val="20"/>
        </w:rPr>
      </w:pPr>
      <w:bookmarkStart w:id="27" w:name="_Toc25660406"/>
      <w:r w:rsidRPr="00BC628C">
        <w:rPr>
          <w:b w:val="0"/>
          <w:bCs/>
          <w:iCs/>
          <w:sz w:val="20"/>
          <w:szCs w:val="20"/>
        </w:rPr>
        <w:t>Quản lý mã nguồn</w:t>
      </w:r>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oancuaDanhsach"/>
        <w:numPr>
          <w:ilvl w:val="0"/>
          <w:numId w:val="5"/>
        </w:numPr>
        <w:rPr>
          <w:bCs/>
          <w:iCs/>
        </w:rPr>
      </w:pPr>
      <w:r w:rsidRPr="00BC628C">
        <w:rPr>
          <w:bCs/>
          <w:iCs/>
        </w:rPr>
        <w:t>Số commit của mỗi người</w:t>
      </w:r>
    </w:p>
    <w:p w14:paraId="06E3DE0E" w14:textId="3A10E2A0" w:rsidR="00DD4BB4" w:rsidRPr="00BC628C" w:rsidRDefault="00DD4BB4" w:rsidP="00283799">
      <w:pPr>
        <w:pStyle w:val="oancuaDanhsac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oancuaDanhsac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oancuaDanhsac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oancuaDanhsach"/>
        <w:numPr>
          <w:ilvl w:val="0"/>
          <w:numId w:val="5"/>
        </w:numPr>
        <w:rPr>
          <w:bCs/>
          <w:iCs/>
        </w:rPr>
      </w:pPr>
      <w:r w:rsidRPr="00BC628C">
        <w:rPr>
          <w:bCs/>
          <w:iCs/>
        </w:rPr>
        <w:t>Số dòng lệnh của dự án</w:t>
      </w:r>
    </w:p>
    <w:p w14:paraId="071A5D9D" w14:textId="006A1283" w:rsidR="00D1020B" w:rsidRPr="00BC628C" w:rsidRDefault="00D1020B" w:rsidP="00D1020B">
      <w:pPr>
        <w:pStyle w:val="u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oancuaDanhsac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oancuaDanhsach"/>
        <w:numPr>
          <w:ilvl w:val="0"/>
          <w:numId w:val="6"/>
        </w:numPr>
        <w:rPr>
          <w:bCs/>
          <w:iCs/>
        </w:rPr>
      </w:pPr>
      <w:r w:rsidRPr="00BC628C">
        <w:rPr>
          <w:bCs/>
          <w:iCs/>
        </w:rPr>
        <w:t>Bố trí task theo Schedule</w:t>
      </w:r>
    </w:p>
    <w:p w14:paraId="01AC2A27" w14:textId="1E92EDB7" w:rsidR="00127A55" w:rsidRPr="00BC628C" w:rsidRDefault="00127A55" w:rsidP="00127A55">
      <w:pPr>
        <w:pStyle w:val="u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3"/>
      <w:headerReference w:type="default" r:id="rId34"/>
      <w:footerReference w:type="even" r:id="rId35"/>
      <w:footerReference w:type="default" r:id="rId36"/>
      <w:headerReference w:type="first" r:id="rId37"/>
      <w:footerReference w:type="firs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4E6E7" w14:textId="77777777" w:rsidR="007E4A81" w:rsidRDefault="007E4A81">
      <w:r>
        <w:separator/>
      </w:r>
    </w:p>
    <w:p w14:paraId="187B2E5F" w14:textId="77777777" w:rsidR="007E4A81" w:rsidRDefault="007E4A81"/>
  </w:endnote>
  <w:endnote w:type="continuationSeparator" w:id="0">
    <w:p w14:paraId="70815CCD" w14:textId="77777777" w:rsidR="007E4A81" w:rsidRDefault="007E4A81">
      <w:r>
        <w:continuationSeparator/>
      </w:r>
    </w:p>
    <w:p w14:paraId="2DD2202E" w14:textId="77777777" w:rsidR="007E4A81" w:rsidRDefault="007E4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7E7DEF" w:rsidRPr="009A57EC" w:rsidRDefault="007E7DEF"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7E7DEF" w:rsidRPr="00932976" w:rsidRDefault="007E7DEF"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7E7DEF" w:rsidRPr="00932976" w:rsidRDefault="007E7DEF"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7E7DEF" w:rsidRDefault="007E7DEF"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7E7DEF" w:rsidRDefault="007E7DEF">
    <w:pPr>
      <w:pStyle w:val="Chntrang"/>
      <w:rPr>
        <w:i/>
        <w:color w:val="003366"/>
      </w:rPr>
    </w:pPr>
  </w:p>
  <w:p w14:paraId="2B3DBBFD" w14:textId="77777777" w:rsidR="007E7DEF" w:rsidRDefault="007E7DEF">
    <w:pPr>
      <w:pStyle w:val="Chntrang"/>
      <w:rPr>
        <w:i/>
        <w:color w:val="003366"/>
      </w:rPr>
    </w:pPr>
  </w:p>
  <w:p w14:paraId="7A61AF73" w14:textId="77777777" w:rsidR="007E7DEF" w:rsidRPr="00932976" w:rsidRDefault="007E7DEF">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7E7DEF" w:rsidRDefault="007E7DEF"/>
  <w:p w14:paraId="7F403060" w14:textId="77777777" w:rsidR="007E7DEF" w:rsidRDefault="007E7DE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7E7DEF" w:rsidRPr="001022FF" w:rsidRDefault="007E7DEF"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7E7DEF" w:rsidRDefault="007E7D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3EE67" w14:textId="77777777" w:rsidR="007E4A81" w:rsidRDefault="007E4A81">
      <w:r>
        <w:separator/>
      </w:r>
    </w:p>
    <w:p w14:paraId="2E6DA0FD" w14:textId="77777777" w:rsidR="007E4A81" w:rsidRDefault="007E4A81"/>
  </w:footnote>
  <w:footnote w:type="continuationSeparator" w:id="0">
    <w:p w14:paraId="455255DE" w14:textId="77777777" w:rsidR="007E4A81" w:rsidRDefault="007E4A81">
      <w:r>
        <w:continuationSeparator/>
      </w:r>
    </w:p>
    <w:p w14:paraId="02B4F5FA" w14:textId="77777777" w:rsidR="007E4A81" w:rsidRDefault="007E4A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7E7DEF" w:rsidRPr="009A57EC" w:rsidRDefault="007E7DEF"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7E7DEF" w:rsidRDefault="007E7DE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7E7DEF" w:rsidRPr="00AB15C8" w:rsidRDefault="007E7DEF"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7E7DEF" w:rsidRPr="00D51159" w:rsidRDefault="007E7DEF"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7E7DEF" w:rsidRDefault="007E7DE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7E7DEF" w:rsidRDefault="007E7D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354E0"/>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4B84"/>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A81"/>
    <w:rsid w:val="007E4D30"/>
    <w:rsid w:val="007E52BD"/>
    <w:rsid w:val="007E759E"/>
    <w:rsid w:val="007E7DEF"/>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4CC6"/>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1FCD"/>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3913"/>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mailto:mail1@gmail.com" TargetMode="External"/><Relationship Id="rId26" Type="http://schemas.openxmlformats.org/officeDocument/2006/relationships/image" Target="media/image7.tmp"/><Relationship Id="rId39" Type="http://schemas.openxmlformats.org/officeDocument/2006/relationships/fontTable" Target="fontTable.xml"/><Relationship Id="rId21" Type="http://schemas.openxmlformats.org/officeDocument/2006/relationships/hyperlink" Target="https://vccorp.vn/"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om.to/iPNxQU" TargetMode="External"/><Relationship Id="rId25" Type="http://schemas.openxmlformats.org/officeDocument/2006/relationships/image" Target="media/image6.tmp"/><Relationship Id="rId33" Type="http://schemas.openxmlformats.org/officeDocument/2006/relationships/header" Target="header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bom.to/Av5rcR" TargetMode="External"/><Relationship Id="rId20" Type="http://schemas.openxmlformats.org/officeDocument/2006/relationships/hyperlink" Target="mailto:hoan.nv271198@gmail.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en.nguyenduc@hust.edu.vn" TargetMode="External"/><Relationship Id="rId24" Type="http://schemas.openxmlformats.org/officeDocument/2006/relationships/image" Target="media/image5.tmp"/><Relationship Id="rId32" Type="http://schemas.openxmlformats.org/officeDocument/2006/relationships/image" Target="media/image1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hiepkhachgiangho/" TargetMode="External"/><Relationship Id="rId28" Type="http://schemas.openxmlformats.org/officeDocument/2006/relationships/image" Target="media/image9.tmp"/><Relationship Id="rId36" Type="http://schemas.openxmlformats.org/officeDocument/2006/relationships/footer" Target="footer4.xml"/><Relationship Id="rId10" Type="http://schemas.openxmlformats.org/officeDocument/2006/relationships/hyperlink" Target="https://tasks.office.com/" TargetMode="External"/><Relationship Id="rId19" Type="http://schemas.openxmlformats.org/officeDocument/2006/relationships/hyperlink" Target="mailto:hieu.td271198@gmail.com" TargetMode="External"/><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4.tmp"/><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4E4D2-167A-47EC-BAB9-EDE0C4854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1820</Words>
  <Characters>10376</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12172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Dang Hieu 20161572</cp:lastModifiedBy>
  <cp:revision>251</cp:revision>
  <cp:lastPrinted>2008-03-13T11:02:00Z</cp:lastPrinted>
  <dcterms:created xsi:type="dcterms:W3CDTF">2018-10-22T04:18:00Z</dcterms:created>
  <dcterms:modified xsi:type="dcterms:W3CDTF">2019-12-16T11:14:00Z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