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5E66CAD" w14:textId="062D0730" w:rsidR="00F34A9B" w:rsidRPr="00BC628C" w:rsidRDefault="00F34A9B">
      <w:pPr>
        <w:spacing w:line="240" w:lineRule="auto"/>
        <w:rPr>
          <w:bCs/>
          <w:iCs/>
          <w:color w:val="2A62A6"/>
        </w:rPr>
      </w:pPr>
    </w:p>
    <w:p w14:paraId="73E3CA56" w14:textId="23B7C11A" w:rsidR="00F34A9B" w:rsidRPr="00BC628C" w:rsidRDefault="007E240F">
      <w:pPr>
        <w:rPr>
          <w:bCs/>
          <w:iCs/>
          <w:color w:val="548DD4"/>
        </w:rPr>
      </w:pPr>
      <w:r>
        <w:rPr>
          <w:b/>
          <w:i/>
          <w:noProof/>
          <w:color w:val="C00000"/>
          <w:lang w:eastAsia="en-US" w:bidi="ar-SA"/>
        </w:rPr>
        <w:drawing>
          <wp:inline distT="0" distB="0" distL="0" distR="0" wp14:anchorId="5B77B52C" wp14:editId="66AD07FF">
            <wp:extent cx="771525" cy="923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771525" cy="923925"/>
                    </a:xfrm>
                    <a:prstGeom prst="rect">
                      <a:avLst/>
                    </a:prstGeom>
                  </pic:spPr>
                </pic:pic>
              </a:graphicData>
            </a:graphic>
          </wp:inline>
        </w:drawing>
      </w:r>
    </w:p>
    <w:p w14:paraId="04D64CDE" w14:textId="77777777" w:rsidR="00F34A9B" w:rsidRPr="00BC628C" w:rsidRDefault="00F34A9B">
      <w:pPr>
        <w:rPr>
          <w:bCs/>
          <w:iCs/>
          <w:color w:val="548DD4"/>
        </w:rPr>
      </w:pPr>
    </w:p>
    <w:p w14:paraId="2C4F8B6F" w14:textId="77777777" w:rsidR="00A367CF" w:rsidRPr="00BC628C" w:rsidRDefault="00A367CF">
      <w:pPr>
        <w:rPr>
          <w:bCs/>
          <w:iCs/>
          <w:color w:val="548DD4"/>
        </w:rPr>
      </w:pPr>
    </w:p>
    <w:p w14:paraId="02A4F04D" w14:textId="77777777" w:rsidR="00A367CF" w:rsidRPr="00BC628C" w:rsidRDefault="00A367CF">
      <w:pPr>
        <w:rPr>
          <w:bCs/>
          <w:iCs/>
          <w:color w:val="548DD4"/>
        </w:rPr>
      </w:pPr>
    </w:p>
    <w:p w14:paraId="0CA37EAF" w14:textId="5337F76D" w:rsidR="00932976" w:rsidRPr="00BC628C" w:rsidRDefault="003816F0">
      <w:pPr>
        <w:rPr>
          <w:bCs/>
          <w:iCs/>
          <w:color w:val="548DD4"/>
        </w:rPr>
      </w:pPr>
      <w:r>
        <w:rPr>
          <w:bCs/>
          <w:iCs/>
          <w:color w:val="548DD4"/>
        </w:rPr>
        <w:t>gsdfhjkkjgxcvhjkhgzcfgfjkjlhjfgfdfgfhk</w:t>
      </w:r>
      <w:bookmarkStart w:id="0" w:name="_GoBack"/>
      <w:bookmarkEnd w:id="0"/>
    </w:p>
    <w:p w14:paraId="773FC8B4" w14:textId="77777777" w:rsidR="00A367CF" w:rsidRPr="00BC628C" w:rsidRDefault="00A367CF">
      <w:pPr>
        <w:rPr>
          <w:bCs/>
          <w:iCs/>
          <w:color w:val="548DD4"/>
        </w:rPr>
      </w:pPr>
    </w:p>
    <w:p w14:paraId="65039D03" w14:textId="77777777" w:rsidR="00F34A9B" w:rsidRPr="00BC628C" w:rsidRDefault="000800BD">
      <w:pPr>
        <w:pBdr>
          <w:bottom w:val="single" w:sz="4" w:space="1" w:color="808080"/>
        </w:pBdr>
        <w:rPr>
          <w:rFonts w:cs="Arial"/>
          <w:bCs/>
          <w:iCs/>
          <w:color w:val="951B13"/>
        </w:rPr>
      </w:pPr>
      <w:r w:rsidRPr="00BC628C">
        <w:rPr>
          <w:rFonts w:cs="Arial"/>
          <w:bCs/>
          <w:iCs/>
          <w:color w:val="951B13"/>
        </w:rPr>
        <w:fldChar w:fldCharType="begin"/>
      </w:r>
      <w:r w:rsidRPr="00BC628C">
        <w:rPr>
          <w:rFonts w:cs="Arial"/>
          <w:bCs/>
          <w:iCs/>
          <w:color w:val="951B13"/>
        </w:rPr>
        <w:instrText xml:space="preserve"> TITLE   \* MERGEFORMAT </w:instrText>
      </w:r>
      <w:r w:rsidRPr="00BC628C">
        <w:rPr>
          <w:rFonts w:cs="Arial"/>
          <w:bCs/>
          <w:iCs/>
          <w:color w:val="951B13"/>
        </w:rPr>
        <w:fldChar w:fldCharType="separate"/>
      </w:r>
      <w:r w:rsidR="006C33B9" w:rsidRPr="00BC628C">
        <w:rPr>
          <w:rFonts w:cs="Arial"/>
          <w:bCs/>
          <w:iCs/>
          <w:color w:val="951B13"/>
        </w:rPr>
        <w:t>Document Title</w:t>
      </w:r>
      <w:r w:rsidRPr="00BC628C">
        <w:rPr>
          <w:rFonts w:cs="Arial"/>
          <w:bCs/>
          <w:iCs/>
          <w:color w:val="951B13"/>
        </w:rPr>
        <w:fldChar w:fldCharType="end"/>
      </w:r>
    </w:p>
    <w:p w14:paraId="7B0ED30A" w14:textId="2E42ABF2" w:rsidR="00F34A9B" w:rsidRPr="00BC628C" w:rsidRDefault="00A7739D">
      <w:pPr>
        <w:tabs>
          <w:tab w:val="left" w:pos="6415"/>
        </w:tabs>
        <w:rPr>
          <w:bCs/>
          <w:iCs/>
        </w:rPr>
      </w:pPr>
      <w:r>
        <w:rPr>
          <w:bCs/>
          <w:iCs/>
        </w:rPr>
        <w:t>fasfdsfafaf</w:t>
      </w:r>
    </w:p>
    <w:p w14:paraId="02C31B73" w14:textId="77777777" w:rsidR="00F34A9B" w:rsidRPr="00BC628C" w:rsidRDefault="00F34A9B">
      <w:pPr>
        <w:rPr>
          <w:bCs/>
          <w:iCs/>
        </w:rPr>
      </w:pPr>
    </w:p>
    <w:p w14:paraId="2696DA3F" w14:textId="77777777" w:rsidR="008B4872" w:rsidRPr="00BC628C" w:rsidRDefault="008B4872">
      <w:pPr>
        <w:widowControl/>
        <w:suppressAutoHyphens w:val="0"/>
        <w:spacing w:after="0" w:line="240" w:lineRule="auto"/>
        <w:jc w:val="left"/>
        <w:rPr>
          <w:rFonts w:ascii="Verdana" w:hAnsi="Verdana" w:cs="Tahoma"/>
          <w:bCs/>
          <w:iCs/>
          <w:caps/>
          <w:color w:val="951B13"/>
          <w:lang w:eastAsia="ar-SA" w:bidi="ar-SA"/>
        </w:rPr>
      </w:pPr>
      <w:r w:rsidRPr="00BC628C">
        <w:rPr>
          <w:bCs/>
          <w:iCs/>
          <w:color w:val="951B13"/>
        </w:rPr>
        <w:br w:type="page"/>
      </w:r>
    </w:p>
    <w:p w14:paraId="1200C526" w14:textId="3E1E2C50" w:rsidR="00F34A9B" w:rsidRPr="00BC628C" w:rsidRDefault="00F34A9B">
      <w:pPr>
        <w:pStyle w:val="NormalH"/>
        <w:rPr>
          <w:b w:val="0"/>
          <w:iCs/>
          <w:color w:val="951B13"/>
          <w:sz w:val="20"/>
        </w:rPr>
      </w:pPr>
      <w:r w:rsidRPr="00BC628C">
        <w:rPr>
          <w:b w:val="0"/>
          <w:iCs/>
          <w:color w:val="951B13"/>
          <w:sz w:val="20"/>
        </w:rPr>
        <w:lastRenderedPageBreak/>
        <w:t>Table of contents</w:t>
      </w:r>
    </w:p>
    <w:p w14:paraId="42980964" w14:textId="77777777" w:rsidR="00F34A9B" w:rsidRPr="00BC628C" w:rsidRDefault="00F34A9B">
      <w:pPr>
        <w:pStyle w:val="TOC2"/>
        <w:tabs>
          <w:tab w:val="clear" w:pos="1540"/>
          <w:tab w:val="left" w:pos="-110"/>
          <w:tab w:val="right" w:leader="dot" w:pos="8467"/>
        </w:tabs>
        <w:ind w:left="990" w:firstLine="0"/>
        <w:rPr>
          <w:bCs/>
          <w:iCs/>
        </w:rPr>
      </w:pPr>
    </w:p>
    <w:p w14:paraId="5DAD0FDA" w14:textId="77777777" w:rsidR="00F34A9B" w:rsidRPr="00BC628C" w:rsidRDefault="00F34A9B">
      <w:pPr>
        <w:pStyle w:val="TOC3"/>
        <w:rPr>
          <w:bCs/>
        </w:rPr>
      </w:pPr>
      <w:r w:rsidRPr="00BC628C">
        <w:rPr>
          <w:bCs/>
        </w:rPr>
        <w:tab/>
      </w:r>
    </w:p>
    <w:p w14:paraId="11EC2407" w14:textId="7DD3FEE1" w:rsidR="00877DC8" w:rsidRPr="00BC628C" w:rsidRDefault="00030EB1">
      <w:pPr>
        <w:pStyle w:val="TOC1"/>
        <w:rPr>
          <w:rFonts w:asciiTheme="minorHAnsi" w:eastAsiaTheme="minorEastAsia" w:hAnsiTheme="minorHAnsi" w:cstheme="minorBidi"/>
          <w:b w:val="0"/>
          <w:iCs/>
          <w:caps w:val="0"/>
          <w:noProof/>
          <w:lang w:eastAsia="en-US" w:bidi="ar-SA"/>
        </w:rPr>
      </w:pPr>
      <w:r w:rsidRPr="00BC628C">
        <w:rPr>
          <w:b w:val="0"/>
          <w:iCs/>
          <w:u w:val="single"/>
        </w:rPr>
        <w:fldChar w:fldCharType="begin"/>
      </w:r>
      <w:r w:rsidRPr="00BC628C">
        <w:rPr>
          <w:b w:val="0"/>
          <w:iCs/>
          <w:u w:val="single"/>
        </w:rPr>
        <w:instrText xml:space="preserve"> TOC \o "1-3" \h \z \u </w:instrText>
      </w:r>
      <w:r w:rsidRPr="00BC628C">
        <w:rPr>
          <w:b w:val="0"/>
          <w:iCs/>
          <w:u w:val="single"/>
        </w:rPr>
        <w:fldChar w:fldCharType="separate"/>
      </w:r>
      <w:hyperlink w:anchor="_Toc25660378" w:history="1">
        <w:r w:rsidR="00877DC8" w:rsidRPr="00BC628C">
          <w:rPr>
            <w:rStyle w:val="Hyperlink"/>
            <w:b w:val="0"/>
            <w:iCs/>
            <w:noProof/>
          </w:rPr>
          <w:t>1.</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Giới thiệu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_Toc25660378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2B2ED43F" w14:textId="6279912B" w:rsidR="00877DC8" w:rsidRPr="00BC628C" w:rsidRDefault="00F111BF">
      <w:pPr>
        <w:pStyle w:val="TOC2"/>
        <w:rPr>
          <w:rFonts w:asciiTheme="minorHAnsi" w:eastAsiaTheme="minorEastAsia" w:hAnsiTheme="minorHAnsi" w:cstheme="minorBidi"/>
          <w:bCs/>
          <w:iCs/>
          <w:noProof/>
          <w:lang w:eastAsia="en-US" w:bidi="ar-SA"/>
        </w:rPr>
      </w:pPr>
      <w:hyperlink w:anchor="_Toc25660379" w:history="1">
        <w:r w:rsidR="00877DC8" w:rsidRPr="00BC628C">
          <w:rPr>
            <w:rStyle w:val="Hyperlink"/>
            <w:rFonts w:cs="Tahoma"/>
            <w:bCs/>
            <w:iCs/>
            <w:noProof/>
          </w:rPr>
          <w:t>1.1.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Mô tả dự án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_Toc25660379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E91351A" w14:textId="463D7D61" w:rsidR="00877DC8" w:rsidRPr="00BC628C" w:rsidRDefault="00F111BF">
      <w:pPr>
        <w:pStyle w:val="TOC2"/>
        <w:rPr>
          <w:rFonts w:asciiTheme="minorHAnsi" w:eastAsiaTheme="minorEastAsia" w:hAnsiTheme="minorHAnsi" w:cstheme="minorBidi"/>
          <w:bCs/>
          <w:iCs/>
          <w:noProof/>
          <w:lang w:eastAsia="en-US" w:bidi="ar-SA"/>
        </w:rPr>
      </w:pPr>
      <w:hyperlink w:anchor="_Toc25660380" w:history="1">
        <w:r w:rsidR="00877DC8" w:rsidRPr="00BC628C">
          <w:rPr>
            <w:rStyle w:val="Hyperlink"/>
            <w:rFonts w:cs="Tahoma"/>
            <w:bCs/>
            <w:iCs/>
            <w:noProof/>
          </w:rPr>
          <w:t>1.2.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Công cụ quản lý</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_Toc25660380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63AEF378" w14:textId="1F529D8B" w:rsidR="00877DC8" w:rsidRPr="00BC628C" w:rsidRDefault="00F111BF">
      <w:pPr>
        <w:pStyle w:val="TOC1"/>
        <w:rPr>
          <w:rFonts w:asciiTheme="minorHAnsi" w:eastAsiaTheme="minorEastAsia" w:hAnsiTheme="minorHAnsi" w:cstheme="minorBidi"/>
          <w:b w:val="0"/>
          <w:iCs/>
          <w:caps w:val="0"/>
          <w:noProof/>
          <w:lang w:eastAsia="en-US" w:bidi="ar-SA"/>
        </w:rPr>
      </w:pPr>
      <w:hyperlink w:anchor="_Toc25660381" w:history="1">
        <w:r w:rsidR="00877DC8" w:rsidRPr="00BC628C">
          <w:rPr>
            <w:rStyle w:val="Hyperlink"/>
            <w:b w:val="0"/>
            <w:iCs/>
            <w:noProof/>
          </w:rPr>
          <w:t>2.</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Các nhân sự tham gia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_Toc25660381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49BF384E" w14:textId="5E4D7B81" w:rsidR="00877DC8" w:rsidRPr="00BC628C" w:rsidRDefault="00F111BF">
      <w:pPr>
        <w:pStyle w:val="TOC2"/>
        <w:rPr>
          <w:rFonts w:asciiTheme="minorHAnsi" w:eastAsiaTheme="minorEastAsia" w:hAnsiTheme="minorHAnsi" w:cstheme="minorBidi"/>
          <w:bCs/>
          <w:iCs/>
          <w:noProof/>
          <w:lang w:eastAsia="en-US" w:bidi="ar-SA"/>
        </w:rPr>
      </w:pPr>
      <w:hyperlink w:anchor="_Toc25660382" w:history="1">
        <w:r w:rsidR="00877DC8" w:rsidRPr="00BC628C">
          <w:rPr>
            <w:rStyle w:val="Hyperlink"/>
            <w:rFonts w:cs="Tahoma"/>
            <w:bCs/>
            <w:iCs/>
            <w:noProof/>
          </w:rPr>
          <w:t>2.1.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Thông tin liên hệ phía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47DFEFE3" w14:textId="0626C45C" w:rsidR="00877DC8" w:rsidRPr="00BC628C" w:rsidRDefault="00F111BF">
      <w:pPr>
        <w:pStyle w:val="TOC2"/>
        <w:rPr>
          <w:rFonts w:asciiTheme="minorHAnsi" w:eastAsiaTheme="minorEastAsia" w:hAnsiTheme="minorHAnsi" w:cstheme="minorBidi"/>
          <w:bCs/>
          <w:iCs/>
          <w:noProof/>
          <w:lang w:eastAsia="en-US" w:bidi="ar-SA"/>
        </w:rPr>
      </w:pPr>
      <w:hyperlink w:anchor="_Toc25660383" w:history="1">
        <w:r w:rsidR="00877DC8" w:rsidRPr="00BC628C">
          <w:rPr>
            <w:rStyle w:val="Hyperlink"/>
            <w:rFonts w:cs="Tahoma"/>
            <w:bCs/>
            <w:iCs/>
            <w:noProof/>
          </w:rPr>
          <w:t>2.2.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Thông tin liên hệ phía công ty</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_Toc25660383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7502B25A" w14:textId="59D75928" w:rsidR="00877DC8" w:rsidRPr="00BC628C" w:rsidRDefault="00F111BF">
      <w:pPr>
        <w:pStyle w:val="TOC2"/>
        <w:rPr>
          <w:rFonts w:asciiTheme="minorHAnsi" w:eastAsiaTheme="minorEastAsia" w:hAnsiTheme="minorHAnsi" w:cstheme="minorBidi"/>
          <w:bCs/>
          <w:iCs/>
          <w:noProof/>
          <w:lang w:eastAsia="en-US" w:bidi="ar-SA"/>
        </w:rPr>
      </w:pPr>
      <w:hyperlink w:anchor="_Toc25660384" w:history="1">
        <w:r w:rsidR="00877DC8" w:rsidRPr="00BC628C">
          <w:rPr>
            <w:rStyle w:val="Hyperlink"/>
            <w:rFonts w:cs="Tahoma"/>
            <w:bCs/>
            <w:iCs/>
            <w:noProof/>
          </w:rPr>
          <w:t>2.3.</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Phân chia vai trò của thành viên dự án và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03810D34" w14:textId="413F59AB" w:rsidR="00877DC8" w:rsidRPr="00BC628C" w:rsidRDefault="00F111BF">
      <w:pPr>
        <w:pStyle w:val="TOC1"/>
        <w:rPr>
          <w:rFonts w:asciiTheme="minorHAnsi" w:eastAsiaTheme="minorEastAsia" w:hAnsiTheme="minorHAnsi" w:cstheme="minorBidi"/>
          <w:b w:val="0"/>
          <w:iCs/>
          <w:caps w:val="0"/>
          <w:noProof/>
          <w:lang w:eastAsia="en-US" w:bidi="ar-SA"/>
        </w:rPr>
      </w:pPr>
      <w:hyperlink w:anchor="_Toc25660385" w:history="1">
        <w:r w:rsidR="00877DC8" w:rsidRPr="00BC628C">
          <w:rPr>
            <w:rStyle w:val="Hyperlink"/>
            <w:b w:val="0"/>
            <w:iCs/>
            <w:noProof/>
          </w:rPr>
          <w:t>3.</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Khảo sát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_Toc25660385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08E42397" w14:textId="350A64AC" w:rsidR="00877DC8" w:rsidRPr="00BC628C" w:rsidRDefault="00F111BF">
      <w:pPr>
        <w:pStyle w:val="TOC2"/>
        <w:rPr>
          <w:rFonts w:asciiTheme="minorHAnsi" w:eastAsiaTheme="minorEastAsia" w:hAnsiTheme="minorHAnsi" w:cstheme="minorBidi"/>
          <w:bCs/>
          <w:iCs/>
          <w:noProof/>
          <w:lang w:eastAsia="en-US" w:bidi="ar-SA"/>
        </w:rPr>
      </w:pPr>
      <w:hyperlink w:anchor="_Toc25660386" w:history="1">
        <w:r w:rsidR="00877DC8" w:rsidRPr="00BC628C">
          <w:rPr>
            <w:rStyle w:val="Hyperlink"/>
            <w:rFonts w:cs="Tahoma"/>
            <w:bCs/>
            <w:iCs/>
            <w:noProof/>
          </w:rPr>
          <w:t>3.1.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Yêu cầu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_Toc25660386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33604F7" w14:textId="1F5FBD89" w:rsidR="00877DC8" w:rsidRPr="00BC628C" w:rsidRDefault="00F111BF">
      <w:pPr>
        <w:pStyle w:val="TOC2"/>
        <w:rPr>
          <w:rFonts w:asciiTheme="minorHAnsi" w:eastAsiaTheme="minorEastAsia" w:hAnsiTheme="minorHAnsi" w:cstheme="minorBidi"/>
          <w:bCs/>
          <w:iCs/>
          <w:noProof/>
          <w:lang w:eastAsia="en-US" w:bidi="ar-SA"/>
        </w:rPr>
      </w:pPr>
      <w:hyperlink w:anchor="_Toc25660387" w:history="1">
        <w:r w:rsidR="00877DC8" w:rsidRPr="00BC628C">
          <w:rPr>
            <w:rStyle w:val="Hyperlink"/>
            <w:rFonts w:cs="Tahoma"/>
            <w:bCs/>
            <w:iCs/>
            <w:noProof/>
          </w:rPr>
          <w:t>3.2.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Mô hình hoạt động hiện thời – nghiệp vụ</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_Toc25660387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A69388B" w14:textId="69CEC788" w:rsidR="00877DC8" w:rsidRPr="00BC628C" w:rsidRDefault="00F111BF">
      <w:pPr>
        <w:pStyle w:val="TOC2"/>
        <w:rPr>
          <w:rFonts w:asciiTheme="minorHAnsi" w:eastAsiaTheme="minorEastAsia" w:hAnsiTheme="minorHAnsi" w:cstheme="minorBidi"/>
          <w:bCs/>
          <w:iCs/>
          <w:noProof/>
          <w:lang w:eastAsia="en-US" w:bidi="ar-SA"/>
        </w:rPr>
      </w:pPr>
      <w:hyperlink w:anchor="_Toc25660388" w:history="1">
        <w:r w:rsidR="00877DC8" w:rsidRPr="00BC628C">
          <w:rPr>
            <w:rStyle w:val="Hyperlink"/>
            <w:rFonts w:cs="Tahoma"/>
            <w:bCs/>
            <w:iCs/>
            <w:noProof/>
          </w:rPr>
          <w:t>3.3.</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Mô hình hoạt động dự kiến sau khi áp dụng sản phẩm mới</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_Toc25660388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71AB0AE7" w14:textId="29823E35" w:rsidR="00877DC8" w:rsidRPr="00BC628C" w:rsidRDefault="00F111BF">
      <w:pPr>
        <w:pStyle w:val="TOC2"/>
        <w:rPr>
          <w:rFonts w:asciiTheme="minorHAnsi" w:eastAsiaTheme="minorEastAsia" w:hAnsiTheme="minorHAnsi" w:cstheme="minorBidi"/>
          <w:bCs/>
          <w:iCs/>
          <w:noProof/>
          <w:lang w:eastAsia="en-US" w:bidi="ar-SA"/>
        </w:rPr>
      </w:pPr>
      <w:hyperlink w:anchor="_Toc25660389" w:history="1">
        <w:r w:rsidR="00877DC8" w:rsidRPr="00BC628C">
          <w:rPr>
            <w:rStyle w:val="Hyperlink"/>
            <w:rFonts w:cs="Tahoma"/>
            <w:bCs/>
            <w:iCs/>
            <w:noProof/>
          </w:rPr>
          <w:t>3.4.</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Phạm vi dự án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49CE3B06" w14:textId="3D43012E" w:rsidR="00877DC8" w:rsidRPr="00BC628C" w:rsidRDefault="00F111BF">
      <w:pPr>
        <w:pStyle w:val="TOC1"/>
        <w:rPr>
          <w:rFonts w:asciiTheme="minorHAnsi" w:eastAsiaTheme="minorEastAsia" w:hAnsiTheme="minorHAnsi" w:cstheme="minorBidi"/>
          <w:b w:val="0"/>
          <w:iCs/>
          <w:caps w:val="0"/>
          <w:noProof/>
          <w:lang w:eastAsia="en-US" w:bidi="ar-SA"/>
        </w:rPr>
      </w:pPr>
      <w:hyperlink w:anchor="_Toc25660390" w:history="1">
        <w:r w:rsidR="00877DC8" w:rsidRPr="00BC628C">
          <w:rPr>
            <w:rStyle w:val="Hyperlink"/>
            <w:b w:val="0"/>
            <w:iCs/>
            <w:noProof/>
          </w:rPr>
          <w:t>4.</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Giao tiếp/Trao đổi thông tin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_Toc25660390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07BB3FCE" w14:textId="4C790E2A" w:rsidR="00877DC8" w:rsidRPr="00BC628C" w:rsidRDefault="00F111BF">
      <w:pPr>
        <w:pStyle w:val="TOC1"/>
        <w:rPr>
          <w:rFonts w:asciiTheme="minorHAnsi" w:eastAsiaTheme="minorEastAsia" w:hAnsiTheme="minorHAnsi" w:cstheme="minorBidi"/>
          <w:b w:val="0"/>
          <w:iCs/>
          <w:caps w:val="0"/>
          <w:noProof/>
          <w:lang w:eastAsia="en-US" w:bidi="ar-SA"/>
        </w:rPr>
      </w:pPr>
      <w:hyperlink w:anchor="_Toc25660391" w:history="1">
        <w:r w:rsidR="00877DC8" w:rsidRPr="00BC628C">
          <w:rPr>
            <w:rStyle w:val="Hyperlink"/>
            <w:b w:val="0"/>
            <w:iCs/>
            <w:noProof/>
          </w:rPr>
          <w:t>5.</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Ước lượng chung</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_Toc25660391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358B8785" w14:textId="2FCE37E7" w:rsidR="00877DC8" w:rsidRPr="00BC628C" w:rsidRDefault="00F111BF">
      <w:pPr>
        <w:pStyle w:val="TOC2"/>
        <w:rPr>
          <w:rFonts w:asciiTheme="minorHAnsi" w:eastAsiaTheme="minorEastAsia" w:hAnsiTheme="minorHAnsi" w:cstheme="minorBidi"/>
          <w:bCs/>
          <w:iCs/>
          <w:noProof/>
          <w:lang w:eastAsia="en-US" w:bidi="ar-SA"/>
        </w:rPr>
      </w:pPr>
      <w:hyperlink w:anchor="_Toc25660392" w:history="1">
        <w:r w:rsidR="00877DC8" w:rsidRPr="00BC628C">
          <w:rPr>
            <w:rStyle w:val="Hyperlink"/>
            <w:rFonts w:cs="Tahoma"/>
            <w:bCs/>
            <w:iCs/>
            <w:noProof/>
          </w:rPr>
          <w:t>5.1.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Ước lượng tính năng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44DAD04F" w14:textId="6C8A81FF" w:rsidR="00877DC8" w:rsidRPr="00BC628C" w:rsidRDefault="00F111BF">
      <w:pPr>
        <w:pStyle w:val="TOC2"/>
        <w:rPr>
          <w:rFonts w:asciiTheme="minorHAnsi" w:eastAsiaTheme="minorEastAsia" w:hAnsiTheme="minorHAnsi" w:cstheme="minorBidi"/>
          <w:bCs/>
          <w:iCs/>
          <w:noProof/>
          <w:lang w:eastAsia="en-US" w:bidi="ar-SA"/>
        </w:rPr>
      </w:pPr>
      <w:hyperlink w:anchor="_Toc25660393" w:history="1">
        <w:r w:rsidR="00877DC8" w:rsidRPr="00BC628C">
          <w:rPr>
            <w:rStyle w:val="Hyperlink"/>
            <w:rFonts w:cs="Tahoma"/>
            <w:bCs/>
            <w:iCs/>
            <w:noProof/>
          </w:rPr>
          <w:t>5.2.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Work Breakdown Structure</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_Toc25660393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19763C1F" w14:textId="45FEAD9C" w:rsidR="00877DC8" w:rsidRPr="00BC628C" w:rsidRDefault="00F111BF">
      <w:pPr>
        <w:pStyle w:val="TOC2"/>
        <w:rPr>
          <w:rFonts w:asciiTheme="minorHAnsi" w:eastAsiaTheme="minorEastAsia" w:hAnsiTheme="minorHAnsi" w:cstheme="minorBidi"/>
          <w:bCs/>
          <w:iCs/>
          <w:noProof/>
          <w:lang w:eastAsia="en-US" w:bidi="ar-SA"/>
        </w:rPr>
      </w:pPr>
      <w:hyperlink w:anchor="_Toc25660394" w:history="1">
        <w:r w:rsidR="00877DC8" w:rsidRPr="00BC628C">
          <w:rPr>
            <w:rStyle w:val="Hyperlink"/>
            <w:rFonts w:cs="Tahoma"/>
            <w:bCs/>
            <w:iCs/>
            <w:noProof/>
          </w:rPr>
          <w:t>5.3.</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Ước lượng thời gian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67ED276F" w14:textId="30769860" w:rsidR="00877DC8" w:rsidRPr="00BC628C" w:rsidRDefault="00F111BF">
      <w:pPr>
        <w:pStyle w:val="TOC2"/>
        <w:rPr>
          <w:rFonts w:asciiTheme="minorHAnsi" w:eastAsiaTheme="minorEastAsia" w:hAnsiTheme="minorHAnsi" w:cstheme="minorBidi"/>
          <w:bCs/>
          <w:iCs/>
          <w:noProof/>
          <w:lang w:eastAsia="en-US" w:bidi="ar-SA"/>
        </w:rPr>
      </w:pPr>
      <w:hyperlink w:anchor="_Toc25660395" w:history="1">
        <w:r w:rsidR="00877DC8" w:rsidRPr="00BC628C">
          <w:rPr>
            <w:rStyle w:val="Hyperlink"/>
            <w:rFonts w:cs="Tahoma"/>
            <w:bCs/>
            <w:iCs/>
            <w:noProof/>
          </w:rPr>
          <w:t>5.4.</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Ước lượng rủi ro</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_Toc25660395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100EB3AE" w14:textId="7F166157" w:rsidR="00877DC8" w:rsidRPr="00BC628C" w:rsidRDefault="00F111BF">
      <w:pPr>
        <w:pStyle w:val="TOC1"/>
        <w:rPr>
          <w:rFonts w:asciiTheme="minorHAnsi" w:eastAsiaTheme="minorEastAsia" w:hAnsiTheme="minorHAnsi" w:cstheme="minorBidi"/>
          <w:b w:val="0"/>
          <w:iCs/>
          <w:caps w:val="0"/>
          <w:noProof/>
          <w:lang w:eastAsia="en-US" w:bidi="ar-SA"/>
        </w:rPr>
      </w:pPr>
      <w:hyperlink w:anchor="_Toc25660396" w:history="1">
        <w:r w:rsidR="00877DC8" w:rsidRPr="00BC628C">
          <w:rPr>
            <w:rStyle w:val="Hyperlink"/>
            <w:b w:val="0"/>
            <w:iCs/>
            <w:noProof/>
          </w:rPr>
          <w:t>6.</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Ước lượng giá thành</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_Toc25660396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1F0FD256" w14:textId="2F8D3625" w:rsidR="00877DC8" w:rsidRPr="00BC628C" w:rsidRDefault="00F111BF">
      <w:pPr>
        <w:pStyle w:val="TOC1"/>
        <w:rPr>
          <w:rFonts w:asciiTheme="minorHAnsi" w:eastAsiaTheme="minorEastAsia" w:hAnsiTheme="minorHAnsi" w:cstheme="minorBidi"/>
          <w:b w:val="0"/>
          <w:iCs/>
          <w:caps w:val="0"/>
          <w:noProof/>
          <w:lang w:eastAsia="en-US" w:bidi="ar-SA"/>
        </w:rPr>
      </w:pPr>
      <w:hyperlink w:anchor="_Toc25660397" w:history="1">
        <w:r w:rsidR="00877DC8" w:rsidRPr="00BC628C">
          <w:rPr>
            <w:rStyle w:val="Hyperlink"/>
            <w:b w:val="0"/>
            <w:iCs/>
            <w:noProof/>
          </w:rPr>
          <w:t>7.</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Ước lượng chất lượng</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_Toc25660397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3D04E297" w14:textId="31DF4A21" w:rsidR="00877DC8" w:rsidRPr="00BC628C" w:rsidRDefault="00F111BF">
      <w:pPr>
        <w:pStyle w:val="TOC1"/>
        <w:rPr>
          <w:rFonts w:asciiTheme="minorHAnsi" w:eastAsiaTheme="minorEastAsia" w:hAnsiTheme="minorHAnsi" w:cstheme="minorBidi"/>
          <w:b w:val="0"/>
          <w:iCs/>
          <w:caps w:val="0"/>
          <w:noProof/>
          <w:lang w:eastAsia="en-US" w:bidi="ar-SA"/>
        </w:rPr>
      </w:pPr>
      <w:hyperlink w:anchor="_Toc25660398" w:history="1">
        <w:r w:rsidR="00877DC8" w:rsidRPr="00BC628C">
          <w:rPr>
            <w:rStyle w:val="Hyperlink"/>
            <w:b w:val="0"/>
            <w:iCs/>
            <w:noProof/>
          </w:rPr>
          <w:t>8.</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Phân tích thiết kế</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7F75A147" w14:textId="385DC09D" w:rsidR="00877DC8" w:rsidRPr="00BC628C" w:rsidRDefault="00F111BF">
      <w:pPr>
        <w:pStyle w:val="TOC2"/>
        <w:rPr>
          <w:rFonts w:asciiTheme="minorHAnsi" w:eastAsiaTheme="minorEastAsia" w:hAnsiTheme="minorHAnsi" w:cstheme="minorBidi"/>
          <w:bCs/>
          <w:iCs/>
          <w:noProof/>
          <w:lang w:eastAsia="en-US" w:bidi="ar-SA"/>
        </w:rPr>
      </w:pPr>
      <w:hyperlink w:anchor="_Toc25660399" w:history="1">
        <w:r w:rsidR="00877DC8" w:rsidRPr="00BC628C">
          <w:rPr>
            <w:rStyle w:val="Hyperlink"/>
            <w:rFonts w:cs="Tahoma"/>
            <w:bCs/>
            <w:iCs/>
            <w:noProof/>
            <w:lang w:eastAsia="en-US"/>
          </w:rPr>
          <w:t>8.1.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lang w:eastAsia="en-US"/>
          </w:rPr>
          <w:t>Mô hình tích hợp phần cứng/phần mềm</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5EB92C9C" w14:textId="381171B3" w:rsidR="00877DC8" w:rsidRPr="00BC628C" w:rsidRDefault="00F111BF">
      <w:pPr>
        <w:pStyle w:val="TOC2"/>
        <w:rPr>
          <w:rFonts w:asciiTheme="minorHAnsi" w:eastAsiaTheme="minorEastAsia" w:hAnsiTheme="minorHAnsi" w:cstheme="minorBidi"/>
          <w:bCs/>
          <w:iCs/>
          <w:noProof/>
          <w:lang w:eastAsia="en-US" w:bidi="ar-SA"/>
        </w:rPr>
      </w:pPr>
      <w:hyperlink w:anchor="_Toc25660400" w:history="1">
        <w:r w:rsidR="00877DC8" w:rsidRPr="00BC628C">
          <w:rPr>
            <w:rStyle w:val="Hyperlink"/>
            <w:rFonts w:cs="Tahoma"/>
            <w:bCs/>
            <w:iCs/>
            <w:noProof/>
            <w:lang w:eastAsia="en-US"/>
          </w:rPr>
          <w:t>8.2.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lang w:eastAsia="en-US"/>
          </w:rPr>
          <w:t>Giao diện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_Toc25660400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00F1346B" w14:textId="69009C02" w:rsidR="00877DC8" w:rsidRPr="00BC628C" w:rsidRDefault="00F111BF">
      <w:pPr>
        <w:pStyle w:val="TOC2"/>
        <w:rPr>
          <w:rFonts w:asciiTheme="minorHAnsi" w:eastAsiaTheme="minorEastAsia" w:hAnsiTheme="minorHAnsi" w:cstheme="minorBidi"/>
          <w:bCs/>
          <w:iCs/>
          <w:noProof/>
          <w:lang w:eastAsia="en-US" w:bidi="ar-SA"/>
        </w:rPr>
      </w:pPr>
      <w:hyperlink w:anchor="_Toc25660401" w:history="1">
        <w:r w:rsidR="00877DC8" w:rsidRPr="00BC628C">
          <w:rPr>
            <w:rStyle w:val="Hyperlink"/>
            <w:rFonts w:cs="Tahoma"/>
            <w:bCs/>
            <w:iCs/>
            <w:noProof/>
            <w:lang w:eastAsia="en-US"/>
          </w:rPr>
          <w:t>8.3.</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lang w:eastAsia="en-US"/>
          </w:rPr>
          <w:t>Cơ sở dữ liệu</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_Toc25660401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407494E2" w14:textId="5A57DC56" w:rsidR="00877DC8" w:rsidRPr="00BC628C" w:rsidRDefault="00F111BF">
      <w:pPr>
        <w:pStyle w:val="TOC2"/>
        <w:rPr>
          <w:rFonts w:asciiTheme="minorHAnsi" w:eastAsiaTheme="minorEastAsia" w:hAnsiTheme="minorHAnsi" w:cstheme="minorBidi"/>
          <w:bCs/>
          <w:iCs/>
          <w:noProof/>
          <w:lang w:eastAsia="en-US" w:bidi="ar-SA"/>
        </w:rPr>
      </w:pPr>
      <w:hyperlink w:anchor="_Toc25660402" w:history="1">
        <w:r w:rsidR="00877DC8" w:rsidRPr="00BC628C">
          <w:rPr>
            <w:rStyle w:val="Hyperlink"/>
            <w:rFonts w:cs="Tahoma"/>
            <w:bCs/>
            <w:iCs/>
            <w:noProof/>
            <w:lang w:eastAsia="en-US"/>
          </w:rPr>
          <w:t>8.4.</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lang w:eastAsia="en-US"/>
          </w:rPr>
          <w:t>Mạng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53807BCB" w14:textId="6041ED24" w:rsidR="00877DC8" w:rsidRPr="00BC628C" w:rsidRDefault="00F111BF">
      <w:pPr>
        <w:pStyle w:val="TOC1"/>
        <w:rPr>
          <w:rFonts w:asciiTheme="minorHAnsi" w:eastAsiaTheme="minorEastAsia" w:hAnsiTheme="minorHAnsi" w:cstheme="minorBidi"/>
          <w:b w:val="0"/>
          <w:iCs/>
          <w:caps w:val="0"/>
          <w:noProof/>
          <w:lang w:eastAsia="en-US" w:bidi="ar-SA"/>
        </w:rPr>
      </w:pPr>
      <w:hyperlink w:anchor="_Toc25660403" w:history="1">
        <w:r w:rsidR="00877DC8" w:rsidRPr="00BC628C">
          <w:rPr>
            <w:rStyle w:val="Hyperlink"/>
            <w:b w:val="0"/>
            <w:iCs/>
            <w:noProof/>
          </w:rPr>
          <w:t>9.</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Giám sát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_Toc25660403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0319E9F3" w14:textId="33E8732E" w:rsidR="00877DC8" w:rsidRPr="00BC628C" w:rsidRDefault="00F111BF">
      <w:pPr>
        <w:pStyle w:val="TOC2"/>
        <w:rPr>
          <w:rFonts w:asciiTheme="minorHAnsi" w:eastAsiaTheme="minorEastAsia" w:hAnsiTheme="minorHAnsi" w:cstheme="minorBidi"/>
          <w:bCs/>
          <w:iCs/>
          <w:noProof/>
          <w:lang w:eastAsia="en-US" w:bidi="ar-SA"/>
        </w:rPr>
      </w:pPr>
      <w:hyperlink w:anchor="_Toc25660404" w:history="1">
        <w:r w:rsidR="00877DC8" w:rsidRPr="00BC628C">
          <w:rPr>
            <w:rStyle w:val="Hyperlink"/>
            <w:rFonts w:cs="Tahoma"/>
            <w:bCs/>
            <w:iCs/>
            <w:noProof/>
          </w:rPr>
          <w:t>9.1.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Trả lời câu hỏi</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1430C288" w14:textId="3DF3F49C" w:rsidR="00877DC8" w:rsidRPr="00BC628C" w:rsidRDefault="00F111BF">
      <w:pPr>
        <w:pStyle w:val="TOC1"/>
        <w:rPr>
          <w:rFonts w:asciiTheme="minorHAnsi" w:eastAsiaTheme="minorEastAsia" w:hAnsiTheme="minorHAnsi" w:cstheme="minorBidi"/>
          <w:b w:val="0"/>
          <w:iCs/>
          <w:caps w:val="0"/>
          <w:noProof/>
          <w:lang w:eastAsia="en-US" w:bidi="ar-SA"/>
        </w:rPr>
      </w:pPr>
      <w:hyperlink w:anchor="_Toc25660405" w:history="1">
        <w:r w:rsidR="00877DC8" w:rsidRPr="00BC628C">
          <w:rPr>
            <w:rStyle w:val="Hyperlink"/>
            <w:b w:val="0"/>
            <w:iCs/>
            <w:noProof/>
          </w:rPr>
          <w:t>10.</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Đóng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_Toc25660405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2DA3982D" w14:textId="6FF51995" w:rsidR="00877DC8" w:rsidRPr="00BC628C" w:rsidRDefault="00F111BF">
      <w:pPr>
        <w:pStyle w:val="TOC2"/>
        <w:rPr>
          <w:rFonts w:asciiTheme="minorHAnsi" w:eastAsiaTheme="minorEastAsia" w:hAnsiTheme="minorHAnsi" w:cstheme="minorBidi"/>
          <w:bCs/>
          <w:iCs/>
          <w:noProof/>
          <w:lang w:eastAsia="en-US" w:bidi="ar-SA"/>
        </w:rPr>
      </w:pPr>
      <w:hyperlink w:anchor="_Toc25660406" w:history="1">
        <w:r w:rsidR="00877DC8" w:rsidRPr="00BC628C">
          <w:rPr>
            <w:rStyle w:val="Hyperlink"/>
            <w:rFonts w:cs="Tahoma"/>
            <w:bCs/>
            <w:iCs/>
            <w:noProof/>
          </w:rPr>
          <w:t>10.1.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Quản lý mã nguồn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_Toc25660406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7811CCBD" w14:textId="20189C83" w:rsidR="00877DC8" w:rsidRPr="00BC628C" w:rsidRDefault="00F111BF">
      <w:pPr>
        <w:pStyle w:val="TOC2"/>
        <w:rPr>
          <w:rFonts w:asciiTheme="minorHAnsi" w:eastAsiaTheme="minorEastAsia" w:hAnsiTheme="minorHAnsi" w:cstheme="minorBidi"/>
          <w:bCs/>
          <w:iCs/>
          <w:noProof/>
          <w:lang w:eastAsia="en-US" w:bidi="ar-SA"/>
        </w:rPr>
      </w:pPr>
      <w:hyperlink w:anchor="_Toc25660407" w:history="1">
        <w:r w:rsidR="00877DC8" w:rsidRPr="00BC628C">
          <w:rPr>
            <w:rStyle w:val="Hyperlink"/>
            <w:rFonts w:cs="Tahoma"/>
            <w:bCs/>
            <w:iCs/>
            <w:noProof/>
          </w:rPr>
          <w:t>10.2.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Quản lý công việc</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_Toc25660407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10</w:t>
        </w:r>
        <w:r w:rsidR="00877DC8" w:rsidRPr="00BC628C">
          <w:rPr>
            <w:bCs/>
            <w:iCs/>
            <w:noProof/>
            <w:webHidden/>
          </w:rPr>
          <w:fldChar w:fldCharType="end"/>
        </w:r>
      </w:hyperlink>
    </w:p>
    <w:p w14:paraId="5DE8590F" w14:textId="06E23BFF" w:rsidR="00877DC8" w:rsidRPr="00BC628C" w:rsidRDefault="00F111BF">
      <w:pPr>
        <w:pStyle w:val="TOC1"/>
        <w:rPr>
          <w:rFonts w:asciiTheme="minorHAnsi" w:eastAsiaTheme="minorEastAsia" w:hAnsiTheme="minorHAnsi" w:cstheme="minorBidi"/>
          <w:b w:val="0"/>
          <w:iCs/>
          <w:caps w:val="0"/>
          <w:noProof/>
          <w:lang w:eastAsia="en-US" w:bidi="ar-SA"/>
        </w:rPr>
      </w:pPr>
      <w:hyperlink w:anchor="_Toc25660408" w:history="1">
        <w:r w:rsidR="00877DC8" w:rsidRPr="00BC628C">
          <w:rPr>
            <w:rStyle w:val="Hyperlink"/>
            <w:b w:val="0"/>
            <w:iCs/>
            <w:noProof/>
            <w:lang w:eastAsia="en-US"/>
          </w:rPr>
          <w:t>11.</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lang w:eastAsia="en-US"/>
          </w:rPr>
          <w:t>Danh mục tài liệu liên quan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10</w:t>
        </w:r>
        <w:r w:rsidR="00877DC8" w:rsidRPr="00BC628C">
          <w:rPr>
            <w:b w:val="0"/>
            <w:iCs/>
            <w:noProof/>
            <w:webHidden/>
          </w:rPr>
          <w:fldChar w:fldCharType="end"/>
        </w:r>
      </w:hyperlink>
    </w:p>
    <w:p w14:paraId="4BA721B3" w14:textId="35AD6B97" w:rsidR="00727431" w:rsidRPr="00BC628C" w:rsidRDefault="00030EB1" w:rsidP="005F37E7">
      <w:pPr>
        <w:pStyle w:val="TOC3"/>
        <w:rPr>
          <w:bCs/>
        </w:rPr>
      </w:pPr>
      <w:r w:rsidRPr="00BC628C">
        <w:rPr>
          <w:rFonts w:eastAsia="Tahoma" w:cs="Tahoma"/>
          <w:bCs/>
          <w:u w:val="single"/>
        </w:rPr>
        <w:fldChar w:fldCharType="end"/>
      </w:r>
      <w:r w:rsidR="00F34A9B" w:rsidRPr="00BC628C">
        <w:rPr>
          <w:bCs/>
        </w:rPr>
        <w:t xml:space="preserve"> </w:t>
      </w:r>
      <w:r w:rsidR="00727431" w:rsidRPr="00BC628C">
        <w:rPr>
          <w:bCs/>
        </w:rPr>
        <w:br w:type="page"/>
      </w:r>
    </w:p>
    <w:p w14:paraId="2F391810" w14:textId="68A69BB3" w:rsidR="00224F53" w:rsidRPr="00BC628C" w:rsidRDefault="00224F53" w:rsidP="009A4C41">
      <w:pPr>
        <w:pStyle w:val="NormalH"/>
        <w:rPr>
          <w:b w:val="0"/>
          <w:iCs/>
          <w:color w:val="951B13"/>
          <w:sz w:val="20"/>
        </w:rPr>
      </w:pPr>
      <w:r w:rsidRPr="00BC628C">
        <w:rPr>
          <w:b w:val="0"/>
          <w:iCs/>
          <w:color w:val="951B13"/>
          <w:sz w:val="20"/>
        </w:rPr>
        <w:lastRenderedPageBreak/>
        <w:t xml:space="preserve">YÊU CẦU </w:t>
      </w:r>
      <w:r w:rsidR="002963B3" w:rsidRPr="00BC628C">
        <w:rPr>
          <w:b w:val="0"/>
          <w:iCs/>
          <w:color w:val="951B13"/>
          <w:sz w:val="20"/>
        </w:rPr>
        <w:t xml:space="preserve">BẮT BUỘC </w:t>
      </w:r>
      <w:r w:rsidRPr="00BC628C">
        <w:rPr>
          <w:b w:val="0"/>
          <w:iCs/>
          <w:color w:val="951B13"/>
          <w:sz w:val="20"/>
        </w:rPr>
        <w:t>CỦA BÀI TẬP Lớn</w:t>
      </w:r>
    </w:p>
    <w:p w14:paraId="42E595DD" w14:textId="22B7C0AD" w:rsidR="00122C66" w:rsidRPr="00BC628C" w:rsidRDefault="00224F53" w:rsidP="00A44839">
      <w:pPr>
        <w:jc w:val="center"/>
        <w:rPr>
          <w:bCs/>
          <w:iCs/>
        </w:rPr>
      </w:pPr>
      <w:r w:rsidRPr="00BC628C">
        <w:rPr>
          <w:bCs/>
          <w:iCs/>
        </w:rPr>
        <w:t xml:space="preserve">(Nội dung này </w:t>
      </w:r>
      <w:r w:rsidR="00853766" w:rsidRPr="00BC628C">
        <w:rPr>
          <w:bCs/>
          <w:iCs/>
        </w:rPr>
        <w:t>để tham khảo cách làm bài tập lớn</w:t>
      </w:r>
      <w:r w:rsidR="003613A4" w:rsidRPr="00BC628C">
        <w:rPr>
          <w:bCs/>
          <w:iCs/>
        </w:rPr>
        <w:t xml:space="preserve">. Trong </w:t>
      </w:r>
      <w:r w:rsidR="00122C66" w:rsidRPr="00BC628C">
        <w:rPr>
          <w:bCs/>
          <w:iCs/>
        </w:rPr>
        <w:t>Quản lý dự án</w:t>
      </w:r>
      <w:r w:rsidR="003613A4" w:rsidRPr="00BC628C">
        <w:rPr>
          <w:bCs/>
          <w:iCs/>
        </w:rPr>
        <w:t xml:space="preserve">, các qui tắc tương tự cũng sẽ được viết ra </w:t>
      </w:r>
      <w:r w:rsidR="008D4E35" w:rsidRPr="00BC628C">
        <w:rPr>
          <w:bCs/>
          <w:iCs/>
        </w:rPr>
        <w:t>và phải</w:t>
      </w:r>
      <w:r w:rsidR="003613A4" w:rsidRPr="00BC628C">
        <w:rPr>
          <w:bCs/>
          <w:iCs/>
        </w:rPr>
        <w:t xml:space="preserve"> bảo đảm cả nhóm phải tuân th</w:t>
      </w:r>
      <w:r w:rsidR="00770814" w:rsidRPr="00BC628C">
        <w:rPr>
          <w:bCs/>
          <w:iCs/>
        </w:rPr>
        <w:t>ủ</w:t>
      </w:r>
      <w:r w:rsidR="008D4E35" w:rsidRPr="00BC628C">
        <w:rPr>
          <w:bCs/>
          <w:iCs/>
        </w:rPr>
        <w:t>.</w:t>
      </w:r>
      <w:r w:rsidR="00122C66" w:rsidRPr="00BC628C">
        <w:rPr>
          <w:bCs/>
          <w:iCs/>
        </w:rPr>
        <w:t>)</w:t>
      </w:r>
    </w:p>
    <w:p w14:paraId="72AAB5AF" w14:textId="77777777" w:rsidR="00A44839" w:rsidRPr="00BC628C" w:rsidRDefault="00A44839" w:rsidP="00A44839">
      <w:pPr>
        <w:rPr>
          <w:bCs/>
          <w:iCs/>
        </w:rPr>
      </w:pPr>
    </w:p>
    <w:p w14:paraId="0D147F48" w14:textId="5C038F45" w:rsidR="00A44839" w:rsidRPr="00BC628C" w:rsidRDefault="00A44839" w:rsidP="00A44839">
      <w:pPr>
        <w:rPr>
          <w:rStyle w:val="Strong"/>
          <w:b w:val="0"/>
          <w:iCs/>
        </w:rPr>
      </w:pPr>
      <w:r w:rsidRPr="00BC628C">
        <w:rPr>
          <w:rStyle w:val="Strong"/>
          <w:b w:val="0"/>
          <w:iCs/>
        </w:rPr>
        <w:t>V</w:t>
      </w:r>
      <w:r w:rsidR="00AC5ED2" w:rsidRPr="00BC628C">
        <w:rPr>
          <w:rStyle w:val="Strong"/>
          <w:b w:val="0"/>
          <w:iCs/>
        </w:rPr>
        <w:t>Ề TỔ CHỨ</w:t>
      </w:r>
      <w:r w:rsidR="004A60F2" w:rsidRPr="00BC628C">
        <w:rPr>
          <w:rStyle w:val="Strong"/>
          <w:b w:val="0"/>
          <w:iCs/>
        </w:rPr>
        <w:t>C</w:t>
      </w:r>
    </w:p>
    <w:p w14:paraId="7470A983" w14:textId="267EC4F5" w:rsidR="00A44839" w:rsidRPr="00BC628C" w:rsidRDefault="00A44839" w:rsidP="00283799">
      <w:pPr>
        <w:pStyle w:val="ListParagraph"/>
        <w:numPr>
          <w:ilvl w:val="0"/>
          <w:numId w:val="2"/>
        </w:numPr>
        <w:rPr>
          <w:bCs/>
          <w:iCs/>
        </w:rPr>
      </w:pPr>
      <w:r w:rsidRPr="00BC628C">
        <w:rPr>
          <w:bCs/>
          <w:iCs/>
        </w:rPr>
        <w:t xml:space="preserve">Nhóm 4 </w:t>
      </w:r>
      <w:r w:rsidR="008A60DC" w:rsidRPr="00BC628C">
        <w:rPr>
          <w:bCs/>
          <w:iCs/>
        </w:rPr>
        <w:t>sinh viên</w:t>
      </w:r>
    </w:p>
    <w:p w14:paraId="6856A6CB" w14:textId="530C9787" w:rsidR="009F0F85" w:rsidRPr="00BC628C" w:rsidRDefault="009F0F85" w:rsidP="00283799">
      <w:pPr>
        <w:pStyle w:val="ListParagraph"/>
        <w:numPr>
          <w:ilvl w:val="0"/>
          <w:numId w:val="2"/>
        </w:numPr>
        <w:rPr>
          <w:bCs/>
          <w:iCs/>
        </w:rPr>
      </w:pPr>
      <w:r w:rsidRPr="00BC628C">
        <w:rPr>
          <w:bCs/>
          <w:iCs/>
        </w:rPr>
        <w:t>Ngày 2020</w:t>
      </w:r>
      <w:r w:rsidR="005D09D2" w:rsidRPr="00BC628C">
        <w:rPr>
          <w:bCs/>
          <w:iCs/>
        </w:rPr>
        <w:t xml:space="preserve">/01/01 được coi là ngày </w:t>
      </w:r>
      <w:r w:rsidR="004A60F2" w:rsidRPr="00BC628C">
        <w:rPr>
          <w:bCs/>
          <w:iCs/>
        </w:rPr>
        <w:t xml:space="preserve">G, ngày nộp bài, ngày kiểm tra để áp dụng cho mọi </w:t>
      </w:r>
      <w:r w:rsidR="001E2510" w:rsidRPr="00BC628C">
        <w:rPr>
          <w:bCs/>
          <w:iCs/>
        </w:rPr>
        <w:t>thông tin bên dưới</w:t>
      </w:r>
    </w:p>
    <w:p w14:paraId="56D04E45" w14:textId="77777777" w:rsidR="00C64416" w:rsidRPr="00BC628C" w:rsidRDefault="00C64416" w:rsidP="00C64416">
      <w:pPr>
        <w:ind w:left="360"/>
        <w:rPr>
          <w:bCs/>
          <w:iCs/>
        </w:rPr>
      </w:pPr>
    </w:p>
    <w:p w14:paraId="7D494D8D" w14:textId="6125B57F" w:rsidR="00C64416" w:rsidRPr="00BC628C" w:rsidRDefault="00AC5ED2" w:rsidP="00C64416">
      <w:pPr>
        <w:rPr>
          <w:bCs/>
          <w:iCs/>
        </w:rPr>
      </w:pPr>
      <w:r w:rsidRPr="00BC628C">
        <w:rPr>
          <w:rStyle w:val="Strong"/>
          <w:b w:val="0"/>
          <w:iCs/>
        </w:rPr>
        <w:t>VỀ QUẢN LÝ MÃ NGUỒN</w:t>
      </w:r>
    </w:p>
    <w:p w14:paraId="5326159C" w14:textId="2B9577B3" w:rsidR="00253719" w:rsidRPr="00BC628C" w:rsidRDefault="00253719" w:rsidP="00C64416">
      <w:pPr>
        <w:rPr>
          <w:bCs/>
          <w:iCs/>
        </w:rPr>
      </w:pPr>
      <w:r w:rsidRPr="00BC628C">
        <w:rPr>
          <w:bCs/>
          <w:iCs/>
        </w:rPr>
        <w:t>Quản lý mã nguồn, tài liệu đều dựa trên Git.</w:t>
      </w:r>
    </w:p>
    <w:p w14:paraId="4990C3B2" w14:textId="6DA0F6B9" w:rsidR="00253719" w:rsidRPr="00BC628C" w:rsidRDefault="00253719" w:rsidP="00283799">
      <w:pPr>
        <w:pStyle w:val="ListParagraph"/>
        <w:numPr>
          <w:ilvl w:val="0"/>
          <w:numId w:val="3"/>
        </w:numPr>
        <w:rPr>
          <w:bCs/>
          <w:iCs/>
        </w:rPr>
      </w:pPr>
      <w:r w:rsidRPr="00BC628C">
        <w:rPr>
          <w:bCs/>
          <w:iCs/>
        </w:rPr>
        <w:t xml:space="preserve"> Mỗi SV đều phải có tài khoản GitHub cá nhân.</w:t>
      </w:r>
    </w:p>
    <w:p w14:paraId="4CF788C9" w14:textId="4AEFEFF3" w:rsidR="00253719" w:rsidRPr="00BC628C" w:rsidRDefault="00253719" w:rsidP="00283799">
      <w:pPr>
        <w:pStyle w:val="ListParagraph"/>
        <w:numPr>
          <w:ilvl w:val="0"/>
          <w:numId w:val="3"/>
        </w:numPr>
        <w:rPr>
          <w:bCs/>
          <w:iCs/>
        </w:rPr>
      </w:pPr>
      <w:r w:rsidRPr="00BC628C">
        <w:rPr>
          <w:bCs/>
          <w:iCs/>
        </w:rPr>
        <w:t>Tạo một Repository chung cho cả nhóm</w:t>
      </w:r>
      <w:r w:rsidR="00F55141" w:rsidRPr="00BC628C">
        <w:rPr>
          <w:bCs/>
          <w:iCs/>
        </w:rPr>
        <w:t xml:space="preserve"> chứa toàn bộ chương trình</w:t>
      </w:r>
    </w:p>
    <w:p w14:paraId="34E32D39" w14:textId="77777777" w:rsidR="00A84D40" w:rsidRPr="00BC628C" w:rsidRDefault="00B65C9D" w:rsidP="00283799">
      <w:pPr>
        <w:pStyle w:val="ListParagraph"/>
        <w:numPr>
          <w:ilvl w:val="0"/>
          <w:numId w:val="3"/>
        </w:numPr>
        <w:rPr>
          <w:bCs/>
          <w:iCs/>
        </w:rPr>
      </w:pPr>
      <w:r w:rsidRPr="00BC628C">
        <w:rPr>
          <w:bCs/>
          <w:iCs/>
        </w:rPr>
        <w:t>Repo</w:t>
      </w:r>
      <w:r w:rsidR="00A7166E" w:rsidRPr="00BC628C">
        <w:rPr>
          <w:bCs/>
          <w:iCs/>
        </w:rPr>
        <w:t xml:space="preserve">sitory được tổ chức </w:t>
      </w:r>
      <w:r w:rsidR="0096683F" w:rsidRPr="00BC628C">
        <w:rPr>
          <w:bCs/>
          <w:iCs/>
        </w:rPr>
        <w:t>với 4 thư mục:</w:t>
      </w:r>
      <w:r w:rsidR="00A84D40" w:rsidRPr="00BC628C">
        <w:rPr>
          <w:bCs/>
          <w:iCs/>
          <w:noProof/>
        </w:rPr>
        <w:t xml:space="preserve"> </w:t>
      </w:r>
    </w:p>
    <w:p w14:paraId="15195018" w14:textId="7AE31270" w:rsidR="00253719" w:rsidRPr="00BC628C" w:rsidRDefault="00CA32C8" w:rsidP="00A84D40">
      <w:pPr>
        <w:pStyle w:val="ListParagraph"/>
        <w:ind w:left="1440"/>
        <w:rPr>
          <w:bCs/>
          <w:iCs/>
        </w:rPr>
      </w:pPr>
      <w:r w:rsidRPr="00BC628C">
        <w:rPr>
          <w:bCs/>
          <w:iCs/>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6785BB57" w14:textId="227B4009" w:rsidR="0096683F" w:rsidRPr="00BC628C" w:rsidRDefault="009E1B22" w:rsidP="00283799">
      <w:pPr>
        <w:pStyle w:val="ListParagraph"/>
        <w:numPr>
          <w:ilvl w:val="2"/>
          <w:numId w:val="3"/>
        </w:numPr>
        <w:ind w:left="1620"/>
        <w:rPr>
          <w:bCs/>
          <w:iCs/>
        </w:rPr>
      </w:pPr>
      <w:r w:rsidRPr="00BC628C">
        <w:rPr>
          <w:bCs/>
          <w:iCs/>
        </w:rPr>
        <w:t>d</w:t>
      </w:r>
      <w:r w:rsidR="00A84D40" w:rsidRPr="00BC628C">
        <w:rPr>
          <w:bCs/>
          <w:iCs/>
        </w:rPr>
        <w:t>ocs: chứa tài liệu dự án</w:t>
      </w:r>
      <w:r w:rsidR="00E24534" w:rsidRPr="00BC628C">
        <w:rPr>
          <w:bCs/>
          <w:iCs/>
        </w:rPr>
        <w:t xml:space="preserve"> tự viết</w:t>
      </w:r>
      <w:r w:rsidR="000342ED" w:rsidRPr="00BC628C">
        <w:rPr>
          <w:bCs/>
          <w:iCs/>
        </w:rPr>
        <w:t>.</w:t>
      </w:r>
      <w:r w:rsidR="00FD4755" w:rsidRPr="00BC628C">
        <w:rPr>
          <w:bCs/>
          <w:iCs/>
        </w:rPr>
        <w:t xml:space="preserve"> Đây là thư mục nội bộ của dự án</w:t>
      </w:r>
      <w:r w:rsidR="00F41A82" w:rsidRPr="00BC628C">
        <w:rPr>
          <w:bCs/>
          <w:iCs/>
        </w:rPr>
        <w:t>.</w:t>
      </w:r>
      <w:r w:rsidR="000342ED" w:rsidRPr="00BC628C">
        <w:rPr>
          <w:bCs/>
          <w:iCs/>
        </w:rPr>
        <w:t xml:space="preserve"> </w:t>
      </w:r>
      <w:r w:rsidR="00FD4755" w:rsidRPr="00BC628C">
        <w:rPr>
          <w:bCs/>
          <w:iCs/>
          <w:color w:val="FF0000"/>
        </w:rPr>
        <w:t>Trong học phần này, SV phải để chính</w:t>
      </w:r>
      <w:r w:rsidRPr="00BC628C">
        <w:rPr>
          <w:bCs/>
          <w:iCs/>
          <w:color w:val="FF0000"/>
        </w:rPr>
        <w:t xml:space="preserve"> bản</w:t>
      </w:r>
      <w:r w:rsidR="00E24534" w:rsidRPr="00BC628C">
        <w:rPr>
          <w:bCs/>
          <w:iCs/>
          <w:color w:val="FF0000"/>
        </w:rPr>
        <w:t xml:space="preserve"> báo cáo này</w:t>
      </w:r>
      <w:r w:rsidR="00FD4755" w:rsidRPr="00BC628C">
        <w:rPr>
          <w:bCs/>
          <w:iCs/>
          <w:color w:val="FF0000"/>
        </w:rPr>
        <w:t xml:space="preserve"> vào đây, và cùng nhau kết hợp soạn thảo chung với file này</w:t>
      </w:r>
      <w:r w:rsidR="00E24534" w:rsidRPr="00BC628C">
        <w:rPr>
          <w:bCs/>
          <w:iCs/>
        </w:rPr>
        <w:t xml:space="preserve">. </w:t>
      </w:r>
    </w:p>
    <w:p w14:paraId="1E80A659" w14:textId="0190FB12" w:rsidR="00BA11C8" w:rsidRPr="00BC628C" w:rsidRDefault="00BA11C8" w:rsidP="00283799">
      <w:pPr>
        <w:pStyle w:val="ListParagraph"/>
        <w:numPr>
          <w:ilvl w:val="2"/>
          <w:numId w:val="3"/>
        </w:numPr>
        <w:ind w:left="1620"/>
        <w:rPr>
          <w:bCs/>
          <w:iCs/>
          <w:color w:val="FF0000"/>
        </w:rPr>
      </w:pPr>
      <w:r w:rsidRPr="00BC628C">
        <w:rPr>
          <w:bCs/>
          <w:iCs/>
        </w:rPr>
        <w:t>references : thư</w:t>
      </w:r>
      <w:r w:rsidR="001307F8" w:rsidRPr="00BC628C">
        <w:rPr>
          <w:bCs/>
          <w:iCs/>
        </w:rPr>
        <w:t xml:space="preserve"> mục chứa bản gốc, tài liệu tham khảo gốc lấy về từ internet… Ví dụ, nếu dev tham khảo mã nguồn mở XYZ, thì dev phải đưa file nén mã nguồn mở gốc đó vào thư mục này, đồng thời giải nén và co</w:t>
      </w:r>
      <w:r w:rsidR="00B17B99" w:rsidRPr="00BC628C">
        <w:rPr>
          <w:bCs/>
          <w:iCs/>
        </w:rPr>
        <w:t>py một lần nữa vào thư mục sources</w:t>
      </w:r>
      <w:r w:rsidR="00875549" w:rsidRPr="00BC628C">
        <w:rPr>
          <w:bCs/>
          <w:iCs/>
        </w:rPr>
        <w:t xml:space="preserve">. </w:t>
      </w:r>
      <w:r w:rsidR="00875549" w:rsidRPr="00BC628C">
        <w:rPr>
          <w:bCs/>
          <w:iCs/>
          <w:color w:val="FF0000"/>
        </w:rPr>
        <w:t>SV chỉ cần copy tượng trưng một vài file text vào đây là được</w:t>
      </w:r>
    </w:p>
    <w:p w14:paraId="446D1F5A" w14:textId="5E5B41A2" w:rsidR="00875549" w:rsidRPr="00BC628C" w:rsidRDefault="00875549" w:rsidP="00283799">
      <w:pPr>
        <w:pStyle w:val="ListParagraph"/>
        <w:numPr>
          <w:ilvl w:val="2"/>
          <w:numId w:val="3"/>
        </w:numPr>
        <w:ind w:left="1620"/>
        <w:rPr>
          <w:bCs/>
          <w:iCs/>
        </w:rPr>
      </w:pPr>
      <w:r w:rsidRPr="00BC628C">
        <w:rPr>
          <w:bCs/>
          <w:iCs/>
        </w:rPr>
        <w:t>releases:</w:t>
      </w:r>
      <w:r w:rsidR="00CA32C8" w:rsidRPr="00BC628C">
        <w:rPr>
          <w:bCs/>
          <w:iCs/>
        </w:rPr>
        <w:t xml:space="preserve"> </w:t>
      </w:r>
      <w:r w:rsidR="0043374D" w:rsidRPr="00BC628C">
        <w:rPr>
          <w:bCs/>
          <w:iCs/>
        </w:rPr>
        <w:t xml:space="preserve">mỗi khi gửi cho khách hàng (giáo viên), </w:t>
      </w:r>
      <w:r w:rsidR="00D21A43" w:rsidRPr="00BC628C">
        <w:rPr>
          <w:bCs/>
          <w:iCs/>
        </w:rPr>
        <w:t xml:space="preserve">SV sẽ tạo ra một thư mục con có </w:t>
      </w:r>
      <w:r w:rsidR="007A2CA7" w:rsidRPr="00BC628C">
        <w:rPr>
          <w:bCs/>
          <w:iCs/>
        </w:rPr>
        <w:t>dạng yyyymmdd</w:t>
      </w:r>
      <w:r w:rsidR="00F461C3" w:rsidRPr="00BC628C">
        <w:rPr>
          <w:bCs/>
          <w:iCs/>
        </w:rPr>
        <w:t xml:space="preserve"> là ngày bàn giao</w:t>
      </w:r>
      <w:r w:rsidR="007A2CA7" w:rsidRPr="00BC628C">
        <w:rPr>
          <w:bCs/>
          <w:iCs/>
        </w:rPr>
        <w:t>, và copy toàn bộ các tài liệu vào đó</w:t>
      </w:r>
      <w:r w:rsidR="008346FB" w:rsidRPr="00BC628C">
        <w:rPr>
          <w:bCs/>
          <w:iCs/>
        </w:rPr>
        <w:t>.</w:t>
      </w:r>
      <w:r w:rsidR="007F1B3F" w:rsidRPr="00BC628C">
        <w:rPr>
          <w:bCs/>
          <w:iCs/>
        </w:rPr>
        <w:t xml:space="preserve"> </w:t>
      </w:r>
      <w:r w:rsidR="007F1B3F" w:rsidRPr="00BC628C">
        <w:rPr>
          <w:bCs/>
          <w:iCs/>
          <w:color w:val="FF0000"/>
        </w:rPr>
        <w:t>Trong học phần này</w:t>
      </w:r>
      <w:r w:rsidR="002963B3" w:rsidRPr="00BC628C">
        <w:rPr>
          <w:bCs/>
          <w:iCs/>
          <w:color w:val="FF0000"/>
        </w:rPr>
        <w:t>, SV</w:t>
      </w:r>
      <w:r w:rsidR="0062484B" w:rsidRPr="00BC628C">
        <w:rPr>
          <w:bCs/>
          <w:iCs/>
          <w:color w:val="FF0000"/>
        </w:rPr>
        <w:t xml:space="preserve"> tạo tượng trưng</w:t>
      </w:r>
      <w:r w:rsidR="002417E3" w:rsidRPr="00BC628C">
        <w:rPr>
          <w:bCs/>
          <w:iCs/>
          <w:color w:val="FF0000"/>
        </w:rPr>
        <w:t xml:space="preserve"> một số</w:t>
      </w:r>
      <w:r w:rsidR="0062484B" w:rsidRPr="00BC628C">
        <w:rPr>
          <w:bCs/>
          <w:iCs/>
          <w:color w:val="FF0000"/>
        </w:rPr>
        <w:t xml:space="preserve"> </w:t>
      </w:r>
      <w:r w:rsidR="00C356CB" w:rsidRPr="00BC628C">
        <w:rPr>
          <w:bCs/>
          <w:iCs/>
          <w:color w:val="FF0000"/>
        </w:rPr>
        <w:t>ngày</w:t>
      </w:r>
      <w:r w:rsidR="00C26A31" w:rsidRPr="00BC628C">
        <w:rPr>
          <w:bCs/>
          <w:iCs/>
          <w:color w:val="FF0000"/>
        </w:rPr>
        <w:t xml:space="preserve">, trong đó có </w:t>
      </w:r>
      <w:r w:rsidR="00AA2B9A" w:rsidRPr="00BC628C">
        <w:rPr>
          <w:bCs/>
          <w:iCs/>
          <w:color w:val="FF0000"/>
        </w:rPr>
        <w:t xml:space="preserve">qui định lấy ngày </w:t>
      </w:r>
      <w:r w:rsidR="001E2510" w:rsidRPr="00BC628C">
        <w:rPr>
          <w:bCs/>
          <w:iCs/>
          <w:color w:val="FF0000"/>
        </w:rPr>
        <w:t xml:space="preserve">G </w:t>
      </w:r>
      <w:r w:rsidR="00AA2B9A" w:rsidRPr="00BC628C">
        <w:rPr>
          <w:bCs/>
          <w:iCs/>
          <w:color w:val="FF0000"/>
        </w:rPr>
        <w:t>để làm</w:t>
      </w:r>
      <w:r w:rsidR="000E3E6E" w:rsidRPr="00BC628C">
        <w:rPr>
          <w:bCs/>
          <w:iCs/>
          <w:color w:val="FF0000"/>
        </w:rPr>
        <w:t xml:space="preserve"> ngày nộp </w:t>
      </w:r>
      <w:r w:rsidR="000342ED" w:rsidRPr="00BC628C">
        <w:rPr>
          <w:bCs/>
          <w:iCs/>
          <w:color w:val="FF0000"/>
        </w:rPr>
        <w:t>BTL chính thức</w:t>
      </w:r>
    </w:p>
    <w:p w14:paraId="7ED236C0" w14:textId="3ED6F85E" w:rsidR="007A2CA7" w:rsidRPr="00BC628C" w:rsidRDefault="007A2CA7" w:rsidP="00C64416">
      <w:pPr>
        <w:pStyle w:val="ListParagraph"/>
        <w:ind w:left="1620"/>
        <w:rPr>
          <w:bCs/>
          <w:iCs/>
        </w:rPr>
      </w:pPr>
      <w:r w:rsidRPr="00BC628C">
        <w:rPr>
          <w:bCs/>
          <w:iCs/>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881" cy="497111"/>
                    </a:xfrm>
                    <a:prstGeom prst="rect">
                      <a:avLst/>
                    </a:prstGeom>
                  </pic:spPr>
                </pic:pic>
              </a:graphicData>
            </a:graphic>
          </wp:inline>
        </w:drawing>
      </w:r>
    </w:p>
    <w:p w14:paraId="555D2466" w14:textId="41A96911" w:rsidR="00A7166E" w:rsidRPr="00BC628C" w:rsidRDefault="009245BF" w:rsidP="00283799">
      <w:pPr>
        <w:pStyle w:val="ListParagraph"/>
        <w:numPr>
          <w:ilvl w:val="2"/>
          <w:numId w:val="3"/>
        </w:numPr>
        <w:ind w:left="1620"/>
        <w:rPr>
          <w:bCs/>
          <w:iCs/>
          <w:lang w:val="fr-FR"/>
        </w:rPr>
      </w:pPr>
      <w:r w:rsidRPr="00BC628C">
        <w:rPr>
          <w:bCs/>
          <w:iCs/>
          <w:lang w:val="fr-FR"/>
        </w:rPr>
        <w:t xml:space="preserve">sources: chứa mã nguồn của sản phẩm. </w:t>
      </w:r>
      <w:r w:rsidR="00F41A82" w:rsidRPr="00BC628C">
        <w:rPr>
          <w:bCs/>
          <w:iCs/>
          <w:color w:val="FF0000"/>
          <w:lang w:val="fr-FR"/>
        </w:rPr>
        <w:t xml:space="preserve">Trong học phần này, </w:t>
      </w:r>
      <w:r w:rsidR="00C30C8F" w:rsidRPr="00BC628C">
        <w:rPr>
          <w:bCs/>
          <w:iCs/>
          <w:color w:val="FF0000"/>
          <w:lang w:val="fr-FR"/>
        </w:rPr>
        <w:t>SV c</w:t>
      </w:r>
      <w:r w:rsidRPr="00BC628C">
        <w:rPr>
          <w:bCs/>
          <w:iCs/>
          <w:color w:val="FF0000"/>
          <w:lang w:val="fr-FR"/>
        </w:rPr>
        <w:t>hỉ cần</w:t>
      </w:r>
      <w:r w:rsidR="00EA3398" w:rsidRPr="00BC628C">
        <w:rPr>
          <w:bCs/>
          <w:iCs/>
          <w:color w:val="FF0000"/>
          <w:lang w:val="fr-FR"/>
        </w:rPr>
        <w:t xml:space="preserve"> copy tượng trưng một vài file </w:t>
      </w:r>
      <w:r w:rsidR="00C30C8F" w:rsidRPr="00BC628C">
        <w:rPr>
          <w:bCs/>
          <w:iCs/>
          <w:color w:val="FF0000"/>
          <w:lang w:val="fr-FR"/>
        </w:rPr>
        <w:t>vào đây là được.</w:t>
      </w:r>
    </w:p>
    <w:p w14:paraId="47BF37E1" w14:textId="0F758EF1" w:rsidR="002963B3" w:rsidRPr="00BC628C" w:rsidRDefault="00551589" w:rsidP="00283799">
      <w:pPr>
        <w:pStyle w:val="ListParagraph"/>
        <w:numPr>
          <w:ilvl w:val="0"/>
          <w:numId w:val="3"/>
        </w:numPr>
        <w:rPr>
          <w:bCs/>
          <w:iCs/>
          <w:color w:val="FF0000"/>
          <w:lang w:val="fr-FR"/>
        </w:rPr>
      </w:pPr>
      <w:r w:rsidRPr="00BC628C">
        <w:rPr>
          <w:bCs/>
          <w:iCs/>
          <w:lang w:val="fr-FR"/>
        </w:rPr>
        <w:t>Mỗi thành viên trong nhóm tự soạn thảo và phải upload</w:t>
      </w:r>
      <w:r w:rsidR="004F37AE" w:rsidRPr="00BC628C">
        <w:rPr>
          <w:bCs/>
          <w:iCs/>
          <w:lang w:val="fr-FR"/>
        </w:rPr>
        <w:t xml:space="preserve"> các chỉnh sửa lên GitHub. </w:t>
      </w:r>
      <w:r w:rsidR="004F37AE" w:rsidRPr="00BC628C">
        <w:rPr>
          <w:bCs/>
          <w:iCs/>
          <w:color w:val="FF0000"/>
          <w:lang w:val="fr-FR"/>
        </w:rPr>
        <w:t xml:space="preserve">Trong học phần này, </w:t>
      </w:r>
      <w:r w:rsidR="00A4571D" w:rsidRPr="00BC628C">
        <w:rPr>
          <w:bCs/>
          <w:iCs/>
          <w:color w:val="FF0000"/>
          <w:lang w:val="fr-FR"/>
        </w:rPr>
        <w:t xml:space="preserve">mỗi </w:t>
      </w:r>
      <w:r w:rsidR="004F37AE" w:rsidRPr="00BC628C">
        <w:rPr>
          <w:bCs/>
          <w:iCs/>
          <w:color w:val="FF0000"/>
          <w:lang w:val="fr-FR"/>
        </w:rPr>
        <w:t xml:space="preserve">SV cần đạt được </w:t>
      </w:r>
      <w:r w:rsidR="00A4571D" w:rsidRPr="00BC628C">
        <w:rPr>
          <w:bCs/>
          <w:iCs/>
          <w:color w:val="FF0000"/>
          <w:lang w:val="fr-FR"/>
        </w:rPr>
        <w:t>&gt;=</w:t>
      </w:r>
      <w:r w:rsidR="004F37AE" w:rsidRPr="00BC628C">
        <w:rPr>
          <w:bCs/>
          <w:iCs/>
          <w:color w:val="FF0000"/>
          <w:lang w:val="fr-FR"/>
        </w:rPr>
        <w:t>10 commit</w:t>
      </w:r>
      <w:r w:rsidR="00A4571D" w:rsidRPr="00BC628C">
        <w:rPr>
          <w:bCs/>
          <w:iCs/>
          <w:color w:val="FF0000"/>
          <w:lang w:val="fr-FR"/>
        </w:rPr>
        <w:t xml:space="preserve"> </w:t>
      </w:r>
      <w:r w:rsidR="00E70D25" w:rsidRPr="00BC628C">
        <w:rPr>
          <w:bCs/>
          <w:iCs/>
          <w:color w:val="FF0000"/>
          <w:lang w:val="fr-FR"/>
        </w:rPr>
        <w:t>cho file báo cáo này.</w:t>
      </w:r>
    </w:p>
    <w:p w14:paraId="6D6F205A" w14:textId="77777777" w:rsidR="00C71AF5" w:rsidRPr="00BC628C" w:rsidRDefault="00C71AF5" w:rsidP="00C71AF5">
      <w:pPr>
        <w:rPr>
          <w:rStyle w:val="Strong"/>
          <w:b w:val="0"/>
          <w:iCs/>
        </w:rPr>
      </w:pPr>
    </w:p>
    <w:p w14:paraId="431F6B75" w14:textId="77777777" w:rsidR="003473EC" w:rsidRPr="00BC628C" w:rsidRDefault="003473EC">
      <w:pPr>
        <w:widowControl/>
        <w:suppressAutoHyphens w:val="0"/>
        <w:spacing w:after="0" w:line="240" w:lineRule="auto"/>
        <w:jc w:val="left"/>
        <w:rPr>
          <w:rStyle w:val="Strong"/>
          <w:b w:val="0"/>
          <w:iCs/>
        </w:rPr>
      </w:pPr>
      <w:r w:rsidRPr="00BC628C">
        <w:rPr>
          <w:rStyle w:val="Strong"/>
          <w:b w:val="0"/>
          <w:iCs/>
        </w:rPr>
        <w:br w:type="page"/>
      </w:r>
    </w:p>
    <w:p w14:paraId="4E1F0728" w14:textId="648AFD2C" w:rsidR="00C71AF5" w:rsidRPr="00BC628C" w:rsidRDefault="00AC5ED2" w:rsidP="00C71AF5">
      <w:pPr>
        <w:rPr>
          <w:rStyle w:val="Strong"/>
          <w:b w:val="0"/>
          <w:iCs/>
        </w:rPr>
      </w:pPr>
      <w:r w:rsidRPr="00BC628C">
        <w:rPr>
          <w:rStyle w:val="Strong"/>
          <w:b w:val="0"/>
          <w:iCs/>
        </w:rPr>
        <w:lastRenderedPageBreak/>
        <w:t>VỀ QUẢN LÝ CÔNG VIỆC</w:t>
      </w:r>
    </w:p>
    <w:p w14:paraId="5A171621" w14:textId="7AC82C9B" w:rsidR="00C71AF5" w:rsidRPr="00BC628C" w:rsidRDefault="00577108" w:rsidP="00C71AF5">
      <w:pPr>
        <w:rPr>
          <w:bCs/>
          <w:iCs/>
        </w:rPr>
      </w:pPr>
      <w:r w:rsidRPr="00BC628C">
        <w:rPr>
          <w:bCs/>
          <w:iCs/>
        </w:rPr>
        <w:t>Sử dụng công cụ MS Planner với tài khoản email trường của SV</w:t>
      </w:r>
      <w:r w:rsidR="002B5322" w:rsidRPr="00BC628C">
        <w:rPr>
          <w:bCs/>
          <w:iCs/>
        </w:rPr>
        <w:t xml:space="preserve">. </w:t>
      </w:r>
      <w:r w:rsidR="00507006" w:rsidRPr="00BC628C">
        <w:rPr>
          <w:bCs/>
          <w:iCs/>
        </w:rPr>
        <w:t xml:space="preserve">  </w:t>
      </w:r>
      <w:hyperlink r:id="rId11" w:history="1">
        <w:r w:rsidR="00507006" w:rsidRPr="00BC628C">
          <w:rPr>
            <w:rStyle w:val="Hyperlink"/>
            <w:bCs/>
            <w:iCs/>
          </w:rPr>
          <w:t>https://tasks.office.com/</w:t>
        </w:r>
      </w:hyperlink>
    </w:p>
    <w:p w14:paraId="6C6429EC" w14:textId="49725C93" w:rsidR="00715834" w:rsidRPr="00BC628C" w:rsidRDefault="00715834" w:rsidP="00C71AF5">
      <w:pPr>
        <w:rPr>
          <w:bCs/>
          <w:iCs/>
        </w:rPr>
      </w:pPr>
      <w:r w:rsidRPr="00BC628C">
        <w:rPr>
          <w:bCs/>
          <w:iCs/>
        </w:rPr>
        <w:t>Gợi ý: yêu cầu này của bài tập lớn có thể tiến hành luôn và ngay, không ảnh hưởng tới phần báo cáo</w:t>
      </w:r>
    </w:p>
    <w:p w14:paraId="2E0CB7EB" w14:textId="77777777" w:rsidR="00715834" w:rsidRPr="00BC628C" w:rsidRDefault="00715834" w:rsidP="00C71AF5">
      <w:pPr>
        <w:rPr>
          <w:bCs/>
          <w:iCs/>
        </w:rPr>
      </w:pPr>
    </w:p>
    <w:p w14:paraId="42B8DA76" w14:textId="0E557E86" w:rsidR="00C71AF5" w:rsidRPr="00BC628C" w:rsidRDefault="00C71AF5" w:rsidP="00283799">
      <w:pPr>
        <w:pStyle w:val="ListParagraph"/>
        <w:numPr>
          <w:ilvl w:val="0"/>
          <w:numId w:val="4"/>
        </w:numPr>
        <w:rPr>
          <w:bCs/>
          <w:iCs/>
        </w:rPr>
      </w:pPr>
      <w:r w:rsidRPr="00BC628C">
        <w:rPr>
          <w:bCs/>
          <w:iCs/>
        </w:rPr>
        <w:t xml:space="preserve"> Mỗi SV đều phải có tài khoản </w:t>
      </w:r>
      <w:r w:rsidR="002B5322" w:rsidRPr="00BC628C">
        <w:rPr>
          <w:bCs/>
          <w:iCs/>
        </w:rPr>
        <w:t xml:space="preserve">MS Planner </w:t>
      </w:r>
      <w:r w:rsidRPr="00BC628C">
        <w:rPr>
          <w:bCs/>
          <w:iCs/>
        </w:rPr>
        <w:t>cá nhân.</w:t>
      </w:r>
    </w:p>
    <w:p w14:paraId="07E327DB" w14:textId="1AEEDDCF" w:rsidR="005558A8" w:rsidRPr="00BC628C" w:rsidRDefault="005558A8" w:rsidP="00283799">
      <w:pPr>
        <w:pStyle w:val="ListParagraph"/>
        <w:numPr>
          <w:ilvl w:val="0"/>
          <w:numId w:val="4"/>
        </w:numPr>
        <w:rPr>
          <w:bCs/>
          <w:iCs/>
        </w:rPr>
      </w:pPr>
      <w:r w:rsidRPr="00BC628C">
        <w:rPr>
          <w:bCs/>
          <w:iCs/>
        </w:rPr>
        <w:t xml:space="preserve">Tạo một Project chung cho cả nhóm </w:t>
      </w:r>
    </w:p>
    <w:p w14:paraId="58BFFF20" w14:textId="5EFABA9B" w:rsidR="00455F19" w:rsidRPr="00BC628C" w:rsidRDefault="00455F19" w:rsidP="00283799">
      <w:pPr>
        <w:pStyle w:val="ListParagraph"/>
        <w:numPr>
          <w:ilvl w:val="0"/>
          <w:numId w:val="4"/>
        </w:numPr>
        <w:rPr>
          <w:bCs/>
          <w:iCs/>
        </w:rPr>
      </w:pPr>
      <w:r w:rsidRPr="00BC628C">
        <w:rPr>
          <w:bCs/>
          <w:iCs/>
        </w:rPr>
        <w:t xml:space="preserve">Add tài khoản giáo viên </w:t>
      </w:r>
      <w:hyperlink r:id="rId12" w:history="1">
        <w:r w:rsidRPr="00BC628C">
          <w:rPr>
            <w:rStyle w:val="Hyperlink"/>
            <w:bCs/>
            <w:iCs/>
          </w:rPr>
          <w:t>tien.nguyenduc@hust.edu.vn</w:t>
        </w:r>
      </w:hyperlink>
      <w:r w:rsidRPr="00BC628C">
        <w:rPr>
          <w:bCs/>
          <w:iCs/>
        </w:rPr>
        <w:t xml:space="preserve"> như là m</w:t>
      </w:r>
      <w:r w:rsidR="00A31DC4" w:rsidRPr="00BC628C">
        <w:rPr>
          <w:bCs/>
          <w:iCs/>
        </w:rPr>
        <w:t>ột thành viên của dự án</w:t>
      </w:r>
    </w:p>
    <w:p w14:paraId="25C46F3B" w14:textId="57749F49" w:rsidR="00C93D1F" w:rsidRPr="00BC628C" w:rsidRDefault="00C93D1F" w:rsidP="00283799">
      <w:pPr>
        <w:pStyle w:val="ListParagraph"/>
        <w:numPr>
          <w:ilvl w:val="0"/>
          <w:numId w:val="4"/>
        </w:numPr>
        <w:rPr>
          <w:bCs/>
          <w:iCs/>
        </w:rPr>
      </w:pPr>
      <w:r w:rsidRPr="00BC628C">
        <w:rPr>
          <w:bCs/>
          <w:iCs/>
        </w:rPr>
        <w:t>Cấu trúc Project với 3 cột cơ bản</w:t>
      </w:r>
      <w:r w:rsidR="00F72B6D" w:rsidRPr="00BC628C">
        <w:rPr>
          <w:bCs/>
          <w:iCs/>
        </w:rPr>
        <w:t xml:space="preserve"> (Tùy ý thêm các cột khác)</w:t>
      </w:r>
    </w:p>
    <w:p w14:paraId="00E38671" w14:textId="75C9B3AC" w:rsidR="00AC7F66" w:rsidRPr="00BC628C" w:rsidRDefault="00C93D1F" w:rsidP="00F31DE3">
      <w:pPr>
        <w:pStyle w:val="ListParagraph"/>
        <w:ind w:left="720"/>
        <w:jc w:val="center"/>
        <w:rPr>
          <w:bCs/>
          <w:iCs/>
        </w:rPr>
      </w:pPr>
      <w:r w:rsidRPr="00BC628C">
        <w:rPr>
          <w:bCs/>
          <w:iCs/>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Pr="00BC628C" w:rsidRDefault="009030C7" w:rsidP="00283799">
      <w:pPr>
        <w:pStyle w:val="ListParagraph"/>
        <w:numPr>
          <w:ilvl w:val="0"/>
          <w:numId w:val="4"/>
        </w:numPr>
        <w:rPr>
          <w:bCs/>
          <w:iCs/>
        </w:rPr>
      </w:pPr>
      <w:r w:rsidRPr="00BC628C">
        <w:rPr>
          <w:bCs/>
          <w:iCs/>
        </w:rPr>
        <w:t>Ở mỗi cột,</w:t>
      </w:r>
      <w:r w:rsidR="004427C7" w:rsidRPr="00BC628C">
        <w:rPr>
          <w:bCs/>
          <w:iCs/>
        </w:rPr>
        <w:t xml:space="preserve">  yêu cầu tạo ra</w:t>
      </w:r>
      <w:r w:rsidR="00100106" w:rsidRPr="00BC628C">
        <w:rPr>
          <w:bCs/>
          <w:iCs/>
        </w:rPr>
        <w:t xml:space="preserve"> 12</w:t>
      </w:r>
      <w:r w:rsidR="00345A50" w:rsidRPr="00BC628C">
        <w:rPr>
          <w:bCs/>
          <w:iCs/>
        </w:rPr>
        <w:t xml:space="preserve"> công việc</w:t>
      </w:r>
      <w:r w:rsidR="00100106" w:rsidRPr="00BC628C">
        <w:rPr>
          <w:bCs/>
          <w:iCs/>
        </w:rPr>
        <w:t xml:space="preserve"> (</w:t>
      </w:r>
      <w:r w:rsidR="00345A50" w:rsidRPr="00BC628C">
        <w:rPr>
          <w:bCs/>
          <w:iCs/>
        </w:rPr>
        <w:t>task</w:t>
      </w:r>
      <w:r w:rsidR="00100106" w:rsidRPr="00BC628C">
        <w:rPr>
          <w:bCs/>
          <w:iCs/>
        </w:rPr>
        <w:t>)</w:t>
      </w:r>
      <w:r w:rsidRPr="00BC628C">
        <w:rPr>
          <w:bCs/>
          <w:iCs/>
        </w:rPr>
        <w:t xml:space="preserve"> và gán</w:t>
      </w:r>
      <w:r w:rsidR="00100106" w:rsidRPr="00BC628C">
        <w:rPr>
          <w:bCs/>
          <w:iCs/>
        </w:rPr>
        <w:t xml:space="preserve"> (assign)</w:t>
      </w:r>
      <w:r w:rsidRPr="00BC628C">
        <w:rPr>
          <w:bCs/>
          <w:iCs/>
        </w:rPr>
        <w:t xml:space="preserve"> đều cho mỗi</w:t>
      </w:r>
      <w:r w:rsidR="0079293C" w:rsidRPr="00BC628C">
        <w:rPr>
          <w:bCs/>
          <w:iCs/>
        </w:rPr>
        <w:t xml:space="preserve"> thành viên</w:t>
      </w:r>
      <w:r w:rsidR="00100106" w:rsidRPr="00BC628C">
        <w:rPr>
          <w:bCs/>
          <w:iCs/>
        </w:rPr>
        <w:t xml:space="preserve"> 3 task</w:t>
      </w:r>
      <w:r w:rsidR="006158E3" w:rsidRPr="00BC628C">
        <w:rPr>
          <w:bCs/>
          <w:iCs/>
        </w:rPr>
        <w:t xml:space="preserve">. </w:t>
      </w:r>
    </w:p>
    <w:p w14:paraId="33C3139D" w14:textId="6F34D364" w:rsidR="00000D34" w:rsidRPr="00BC628C" w:rsidRDefault="00000D34" w:rsidP="00283799">
      <w:pPr>
        <w:pStyle w:val="ListParagraph"/>
        <w:numPr>
          <w:ilvl w:val="0"/>
          <w:numId w:val="4"/>
        </w:numPr>
        <w:rPr>
          <w:bCs/>
          <w:iCs/>
        </w:rPr>
      </w:pPr>
      <w:r w:rsidRPr="00BC628C">
        <w:rPr>
          <w:bCs/>
          <w:iCs/>
        </w:rPr>
        <w:t>Gán due date (ngày kết thúc) của tất cả các job là ngày</w:t>
      </w:r>
      <w:r w:rsidR="001E2510" w:rsidRPr="00BC628C">
        <w:rPr>
          <w:bCs/>
          <w:iCs/>
        </w:rPr>
        <w:t xml:space="preserve"> G</w:t>
      </w:r>
    </w:p>
    <w:p w14:paraId="55FEBE66" w14:textId="77777777" w:rsidR="002B3B67" w:rsidRPr="00BC628C" w:rsidRDefault="002B3B67" w:rsidP="00F31DE3">
      <w:pPr>
        <w:pStyle w:val="ListParagraph"/>
        <w:ind w:left="720"/>
        <w:jc w:val="center"/>
        <w:rPr>
          <w:bCs/>
          <w:iCs/>
        </w:rPr>
      </w:pPr>
    </w:p>
    <w:p w14:paraId="1B0FBDB2" w14:textId="423755E8" w:rsidR="003E6FB7" w:rsidRPr="00BC628C" w:rsidRDefault="003E6FB7" w:rsidP="003E6FB7">
      <w:pPr>
        <w:pStyle w:val="NormalH"/>
        <w:ind w:left="360"/>
        <w:rPr>
          <w:b w:val="0"/>
          <w:iCs/>
          <w:color w:val="951B13"/>
          <w:sz w:val="20"/>
        </w:rPr>
      </w:pPr>
      <w:r w:rsidRPr="00BC628C">
        <w:rPr>
          <w:b w:val="0"/>
          <w:iCs/>
          <w:color w:val="951B13"/>
          <w:sz w:val="20"/>
        </w:rPr>
        <w:lastRenderedPageBreak/>
        <w:t xml:space="preserve">BẢN ĐÁNH </w:t>
      </w:r>
      <w:r w:rsidR="00AC7F66" w:rsidRPr="00BC628C">
        <w:rPr>
          <w:b w:val="0"/>
          <w:iCs/>
          <w:color w:val="951B13"/>
          <w:sz w:val="20"/>
        </w:rPr>
        <w:t>GIÁ</w:t>
      </w:r>
      <w:r w:rsidR="004265A4" w:rsidRPr="00BC628C">
        <w:rPr>
          <w:b w:val="0"/>
          <w:iCs/>
          <w:color w:val="951B13"/>
          <w:sz w:val="20"/>
        </w:rPr>
        <w:t xml:space="preserve"> (GIÁO VIÊN THỰC HIỆN</w:t>
      </w:r>
    </w:p>
    <w:p w14:paraId="0AAD18C4" w14:textId="0EC78BD5" w:rsidR="00AC7F66" w:rsidRPr="00BC628C" w:rsidRDefault="009A44DB" w:rsidP="009A44DB">
      <w:pPr>
        <w:jc w:val="center"/>
        <w:rPr>
          <w:bCs/>
          <w:iCs/>
        </w:rPr>
      </w:pPr>
      <w:r w:rsidRPr="00BC628C">
        <w:rPr>
          <w:bCs/>
          <w:iCs/>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RPr="00BC628C"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Pr="00BC628C" w:rsidRDefault="003E6FB7" w:rsidP="003E6FB7">
            <w:pPr>
              <w:rPr>
                <w:b w:val="0"/>
                <w:iCs/>
              </w:rPr>
            </w:pPr>
            <w:r w:rsidRPr="00BC628C">
              <w:rPr>
                <w:b w:val="0"/>
                <w:iCs/>
              </w:rPr>
              <w:t>No</w:t>
            </w:r>
          </w:p>
        </w:tc>
        <w:tc>
          <w:tcPr>
            <w:tcW w:w="3612" w:type="dxa"/>
          </w:tcPr>
          <w:p w14:paraId="230E9375" w14:textId="77797A26" w:rsidR="003E6FB7" w:rsidRPr="00BC628C" w:rsidRDefault="003E6FB7" w:rsidP="003E6FB7">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Hạng mục</w:t>
            </w:r>
          </w:p>
        </w:tc>
        <w:tc>
          <w:tcPr>
            <w:tcW w:w="4253" w:type="dxa"/>
          </w:tcPr>
          <w:p w14:paraId="013BB531" w14:textId="6D2369B6" w:rsidR="003E6FB7" w:rsidRPr="00BC628C" w:rsidRDefault="00D84E41" w:rsidP="003E6FB7">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Mô tả</w:t>
            </w:r>
          </w:p>
        </w:tc>
      </w:tr>
      <w:tr w:rsidR="002F3D39" w:rsidRPr="00BC628C"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Pr="00BC628C" w:rsidRDefault="009936EE" w:rsidP="003E6FB7">
            <w:pPr>
              <w:rPr>
                <w:b w:val="0"/>
                <w:iCs/>
              </w:rPr>
            </w:pPr>
            <w:r w:rsidRPr="00BC628C">
              <w:rPr>
                <w:b w:val="0"/>
                <w:iCs/>
              </w:rPr>
              <w:t>QUẢN LÝ MÃ NGUỒN</w:t>
            </w:r>
          </w:p>
        </w:tc>
      </w:tr>
      <w:tr w:rsidR="003E6FB7" w:rsidRPr="00BC628C"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Pr="00BC628C" w:rsidRDefault="009936EE" w:rsidP="003E6FB7">
            <w:pPr>
              <w:rPr>
                <w:b w:val="0"/>
                <w:iCs/>
              </w:rPr>
            </w:pPr>
            <w:r w:rsidRPr="00BC628C">
              <w:rPr>
                <w:b w:val="0"/>
                <w:iCs/>
              </w:rPr>
              <w:t>1</w:t>
            </w:r>
          </w:p>
        </w:tc>
        <w:tc>
          <w:tcPr>
            <w:tcW w:w="3612" w:type="dxa"/>
          </w:tcPr>
          <w:p w14:paraId="0012D934" w14:textId="61A72F1B" w:rsidR="009936EE" w:rsidRPr="00BC628C" w:rsidRDefault="007F7F25" w:rsidP="003E6FB7">
            <w:pPr>
              <w:cnfStyle w:val="000000000000" w:firstRow="0" w:lastRow="0" w:firstColumn="0" w:lastColumn="0" w:oddVBand="0" w:evenVBand="0" w:oddHBand="0" w:evenHBand="0" w:firstRowFirstColumn="0" w:firstRowLastColumn="0" w:lastRowFirstColumn="0" w:lastRowLastColumn="0"/>
              <w:rPr>
                <w:bCs/>
                <w:iCs/>
              </w:rPr>
            </w:pPr>
            <w:r w:rsidRPr="00BC628C">
              <w:rPr>
                <w:bCs/>
                <w:iCs/>
              </w:rPr>
              <w:t>Cấu trúc thư mục</w:t>
            </w:r>
          </w:p>
        </w:tc>
        <w:tc>
          <w:tcPr>
            <w:tcW w:w="4253" w:type="dxa"/>
          </w:tcPr>
          <w:p w14:paraId="6E235816" w14:textId="77777777" w:rsidR="003E6FB7" w:rsidRPr="00BC628C" w:rsidRDefault="003E6FB7" w:rsidP="003E6FB7">
            <w:pPr>
              <w:cnfStyle w:val="000000000000" w:firstRow="0" w:lastRow="0" w:firstColumn="0" w:lastColumn="0" w:oddVBand="0" w:evenVBand="0" w:oddHBand="0" w:evenHBand="0" w:firstRowFirstColumn="0" w:firstRowLastColumn="0" w:lastRowFirstColumn="0" w:lastRowLastColumn="0"/>
              <w:rPr>
                <w:bCs/>
                <w:iCs/>
              </w:rPr>
            </w:pPr>
          </w:p>
        </w:tc>
      </w:tr>
      <w:tr w:rsidR="007F7F25" w:rsidRPr="00BC628C"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Pr="00BC628C" w:rsidRDefault="007F7F25" w:rsidP="007F7F25">
            <w:pPr>
              <w:rPr>
                <w:b w:val="0"/>
                <w:iCs/>
              </w:rPr>
            </w:pPr>
            <w:r w:rsidRPr="00BC628C">
              <w:rPr>
                <w:b w:val="0"/>
                <w:iCs/>
              </w:rPr>
              <w:t>2</w:t>
            </w:r>
          </w:p>
        </w:tc>
        <w:tc>
          <w:tcPr>
            <w:tcW w:w="3612" w:type="dxa"/>
          </w:tcPr>
          <w:p w14:paraId="1A12F7F5"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Số commit</w:t>
            </w:r>
          </w:p>
          <w:p w14:paraId="64BF36F0"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1</w:t>
            </w:r>
          </w:p>
          <w:p w14:paraId="16AB733A"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2</w:t>
            </w:r>
          </w:p>
          <w:p w14:paraId="4A7029F9"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3</w:t>
            </w:r>
          </w:p>
          <w:p w14:paraId="064F118C" w14:textId="4C070E3F"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4</w:t>
            </w:r>
          </w:p>
        </w:tc>
        <w:tc>
          <w:tcPr>
            <w:tcW w:w="4253" w:type="dxa"/>
          </w:tcPr>
          <w:p w14:paraId="2260E2AE"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p>
        </w:tc>
      </w:tr>
      <w:tr w:rsidR="007F7F25" w:rsidRPr="00BC628C"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Pr="00BC628C" w:rsidRDefault="00E86757" w:rsidP="007F7F25">
            <w:pPr>
              <w:rPr>
                <w:b w:val="0"/>
                <w:iCs/>
              </w:rPr>
            </w:pPr>
            <w:r w:rsidRPr="00BC628C">
              <w:rPr>
                <w:b w:val="0"/>
                <w:iCs/>
              </w:rPr>
              <w:t>3</w:t>
            </w:r>
          </w:p>
        </w:tc>
        <w:tc>
          <w:tcPr>
            <w:tcW w:w="3612" w:type="dxa"/>
          </w:tcPr>
          <w:p w14:paraId="4085683A" w14:textId="29970213" w:rsidR="007F7F25" w:rsidRPr="00BC628C" w:rsidRDefault="00E86757" w:rsidP="007F7F25">
            <w:pPr>
              <w:cnfStyle w:val="000000000000" w:firstRow="0" w:lastRow="0" w:firstColumn="0" w:lastColumn="0" w:oddVBand="0" w:evenVBand="0" w:oddHBand="0" w:evenHBand="0" w:firstRowFirstColumn="0" w:firstRowLastColumn="0" w:lastRowFirstColumn="0" w:lastRowLastColumn="0"/>
              <w:rPr>
                <w:bCs/>
                <w:iCs/>
              </w:rPr>
            </w:pPr>
            <w:r w:rsidRPr="00BC628C">
              <w:rPr>
                <w:bCs/>
                <w:iCs/>
              </w:rPr>
              <w:t>Thư mục Release</w:t>
            </w:r>
          </w:p>
        </w:tc>
        <w:tc>
          <w:tcPr>
            <w:tcW w:w="4253" w:type="dxa"/>
          </w:tcPr>
          <w:p w14:paraId="58FC4BF1" w14:textId="77777777" w:rsidR="007F7F25" w:rsidRPr="00BC628C" w:rsidRDefault="007F7F25" w:rsidP="007F7F25">
            <w:pPr>
              <w:cnfStyle w:val="000000000000" w:firstRow="0" w:lastRow="0" w:firstColumn="0" w:lastColumn="0" w:oddVBand="0" w:evenVBand="0" w:oddHBand="0" w:evenHBand="0" w:firstRowFirstColumn="0" w:firstRowLastColumn="0" w:lastRowFirstColumn="0" w:lastRowLastColumn="0"/>
              <w:rPr>
                <w:bCs/>
                <w:iCs/>
              </w:rPr>
            </w:pPr>
          </w:p>
        </w:tc>
      </w:tr>
      <w:tr w:rsidR="00AC5ED2" w:rsidRPr="00BC628C"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Pr="00BC628C" w:rsidRDefault="00AC5ED2" w:rsidP="007F7F25">
            <w:pPr>
              <w:rPr>
                <w:b w:val="0"/>
                <w:iCs/>
              </w:rPr>
            </w:pPr>
            <w:r w:rsidRPr="00BC628C">
              <w:rPr>
                <w:b w:val="0"/>
                <w:iCs/>
              </w:rPr>
              <w:t>QUẢN LÝ CÔNG VIỆC</w:t>
            </w:r>
          </w:p>
        </w:tc>
      </w:tr>
      <w:tr w:rsidR="00AC5ED2" w:rsidRPr="00BC628C"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Pr="00BC628C" w:rsidRDefault="00AC5ED2" w:rsidP="00AC5ED2">
            <w:pPr>
              <w:rPr>
                <w:b w:val="0"/>
                <w:iCs/>
              </w:rPr>
            </w:pPr>
            <w:r w:rsidRPr="00BC628C">
              <w:rPr>
                <w:b w:val="0"/>
                <w:iCs/>
              </w:rPr>
              <w:t>1</w:t>
            </w:r>
          </w:p>
        </w:tc>
        <w:tc>
          <w:tcPr>
            <w:tcW w:w="3612" w:type="dxa"/>
          </w:tcPr>
          <w:p w14:paraId="05070FAD" w14:textId="32076FBA" w:rsidR="00AC5ED2" w:rsidRPr="00BC628C" w:rsidRDefault="00AC5ED2" w:rsidP="00AC5ED2">
            <w:pPr>
              <w:cnfStyle w:val="000000000000" w:firstRow="0" w:lastRow="0" w:firstColumn="0" w:lastColumn="0" w:oddVBand="0" w:evenVBand="0" w:oddHBand="0" w:evenHBand="0" w:firstRowFirstColumn="0" w:firstRowLastColumn="0" w:lastRowFirstColumn="0" w:lastRowLastColumn="0"/>
              <w:rPr>
                <w:bCs/>
                <w:iCs/>
              </w:rPr>
            </w:pPr>
            <w:r w:rsidRPr="00BC628C">
              <w:rPr>
                <w:bCs/>
                <w:iCs/>
              </w:rPr>
              <w:t xml:space="preserve">Cấu trúc </w:t>
            </w:r>
            <w:r w:rsidR="00D80C48" w:rsidRPr="00BC628C">
              <w:rPr>
                <w:bCs/>
                <w:iCs/>
              </w:rPr>
              <w:t>bảng</w:t>
            </w:r>
          </w:p>
        </w:tc>
        <w:tc>
          <w:tcPr>
            <w:tcW w:w="4253" w:type="dxa"/>
          </w:tcPr>
          <w:p w14:paraId="7AF105C2" w14:textId="77777777" w:rsidR="00AC5ED2" w:rsidRPr="00BC628C" w:rsidRDefault="00AC5ED2" w:rsidP="00AC5ED2">
            <w:pPr>
              <w:cnfStyle w:val="000000000000" w:firstRow="0" w:lastRow="0" w:firstColumn="0" w:lastColumn="0" w:oddVBand="0" w:evenVBand="0" w:oddHBand="0" w:evenHBand="0" w:firstRowFirstColumn="0" w:firstRowLastColumn="0" w:lastRowFirstColumn="0" w:lastRowLastColumn="0"/>
              <w:rPr>
                <w:bCs/>
                <w:iCs/>
              </w:rPr>
            </w:pPr>
          </w:p>
        </w:tc>
      </w:tr>
      <w:tr w:rsidR="00751F1C" w:rsidRPr="00BC628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Pr="00BC628C" w:rsidRDefault="00751F1C" w:rsidP="00751F1C">
            <w:pPr>
              <w:rPr>
                <w:b w:val="0"/>
                <w:iCs/>
              </w:rPr>
            </w:pPr>
            <w:r w:rsidRPr="00BC628C">
              <w:rPr>
                <w:b w:val="0"/>
                <w:iCs/>
              </w:rPr>
              <w:t>2</w:t>
            </w:r>
          </w:p>
        </w:tc>
        <w:tc>
          <w:tcPr>
            <w:tcW w:w="3612" w:type="dxa"/>
          </w:tcPr>
          <w:p w14:paraId="4A3DDBA7" w14:textId="5B8BC21A" w:rsidR="00751F1C" w:rsidRPr="00BC628C" w:rsidRDefault="00224DF2"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 xml:space="preserve">Số Task, Due Date, Assign </w:t>
            </w:r>
          </w:p>
          <w:p w14:paraId="422079FF"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1</w:t>
            </w:r>
          </w:p>
          <w:p w14:paraId="72F50DCA"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2</w:t>
            </w:r>
          </w:p>
          <w:p w14:paraId="3E1EFCA3"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3</w:t>
            </w:r>
          </w:p>
          <w:p w14:paraId="10729F65" w14:textId="45CED59A"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4</w:t>
            </w:r>
          </w:p>
        </w:tc>
        <w:tc>
          <w:tcPr>
            <w:tcW w:w="4253" w:type="dxa"/>
          </w:tcPr>
          <w:p w14:paraId="18599E91"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21AA48F0" w14:textId="77777777" w:rsidTr="00FE0001">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Pr="00BC628C" w:rsidRDefault="00CB64DD" w:rsidP="00751F1C">
            <w:pPr>
              <w:rPr>
                <w:b w:val="0"/>
                <w:iCs/>
              </w:rPr>
            </w:pPr>
            <w:r w:rsidRPr="00BC628C">
              <w:rPr>
                <w:b w:val="0"/>
                <w:iCs/>
              </w:rPr>
              <w:t>BÁO CÁO</w:t>
            </w:r>
          </w:p>
        </w:tc>
      </w:tr>
      <w:tr w:rsidR="00CB64DD" w:rsidRPr="00BC628C"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Pr="00BC628C" w:rsidRDefault="008E661F" w:rsidP="00751F1C">
            <w:pPr>
              <w:rPr>
                <w:b w:val="0"/>
                <w:iCs/>
              </w:rPr>
            </w:pPr>
            <w:r w:rsidRPr="00BC628C">
              <w:rPr>
                <w:b w:val="0"/>
                <w:iCs/>
              </w:rPr>
              <w:t>1</w:t>
            </w:r>
          </w:p>
        </w:tc>
        <w:tc>
          <w:tcPr>
            <w:tcW w:w="3612" w:type="dxa"/>
          </w:tcPr>
          <w:p w14:paraId="1C9FAF4E" w14:textId="3079975C" w:rsidR="00CB64DD" w:rsidRPr="00BC628C" w:rsidRDefault="0023689A"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Logo</w:t>
            </w:r>
          </w:p>
        </w:tc>
        <w:tc>
          <w:tcPr>
            <w:tcW w:w="4253" w:type="dxa"/>
          </w:tcPr>
          <w:p w14:paraId="3515099F"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Pr="00BC628C" w:rsidRDefault="008E661F" w:rsidP="00751F1C">
            <w:pPr>
              <w:rPr>
                <w:b w:val="0"/>
                <w:iCs/>
              </w:rPr>
            </w:pPr>
            <w:r w:rsidRPr="00BC628C">
              <w:rPr>
                <w:b w:val="0"/>
                <w:iCs/>
              </w:rPr>
              <w:t>2</w:t>
            </w:r>
          </w:p>
        </w:tc>
        <w:tc>
          <w:tcPr>
            <w:tcW w:w="3612" w:type="dxa"/>
          </w:tcPr>
          <w:p w14:paraId="77B2CBC7" w14:textId="7E998C7F" w:rsidR="00CB64DD" w:rsidRPr="00BC628C" w:rsidRDefault="0023689A" w:rsidP="00751F1C">
            <w:pPr>
              <w:cnfStyle w:val="000000000000" w:firstRow="0" w:lastRow="0" w:firstColumn="0" w:lastColumn="0" w:oddVBand="0" w:evenVBand="0" w:oddHBand="0" w:evenHBand="0" w:firstRowFirstColumn="0" w:firstRowLastColumn="0" w:lastRowFirstColumn="0" w:lastRowLastColumn="0"/>
              <w:rPr>
                <w:bCs/>
                <w:iCs/>
              </w:rPr>
            </w:pPr>
            <w:r w:rsidRPr="00BC628C">
              <w:rPr>
                <w:bCs/>
                <w:iCs/>
              </w:rPr>
              <w:t>Bố cục, căn lề ngay ngắn</w:t>
            </w:r>
          </w:p>
        </w:tc>
        <w:tc>
          <w:tcPr>
            <w:tcW w:w="4253" w:type="dxa"/>
          </w:tcPr>
          <w:p w14:paraId="21407B78"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tc>
      </w:tr>
      <w:tr w:rsidR="00CB64DD" w:rsidRPr="00BC628C"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Pr="00BC628C" w:rsidRDefault="008E661F" w:rsidP="00751F1C">
            <w:pPr>
              <w:rPr>
                <w:b w:val="0"/>
                <w:iCs/>
              </w:rPr>
            </w:pPr>
            <w:r w:rsidRPr="00BC628C">
              <w:rPr>
                <w:b w:val="0"/>
                <w:iCs/>
              </w:rPr>
              <w:t>3</w:t>
            </w:r>
          </w:p>
        </w:tc>
        <w:tc>
          <w:tcPr>
            <w:tcW w:w="3612" w:type="dxa"/>
          </w:tcPr>
          <w:p w14:paraId="331B01FA"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p w14:paraId="2BC4A50B" w14:textId="731CCE15"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31FC703D"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Pr="00BC628C" w:rsidRDefault="008E661F" w:rsidP="00751F1C">
            <w:pPr>
              <w:rPr>
                <w:b w:val="0"/>
                <w:iCs/>
              </w:rPr>
            </w:pPr>
            <w:r w:rsidRPr="00BC628C">
              <w:rPr>
                <w:b w:val="0"/>
                <w:iCs/>
              </w:rPr>
              <w:t>4</w:t>
            </w:r>
          </w:p>
        </w:tc>
        <w:tc>
          <w:tcPr>
            <w:tcW w:w="3612" w:type="dxa"/>
          </w:tcPr>
          <w:p w14:paraId="416C5304"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p w14:paraId="543EC903" w14:textId="2E27A186"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c>
          <w:tcPr>
            <w:tcW w:w="4253" w:type="dxa"/>
          </w:tcPr>
          <w:p w14:paraId="07B250BC"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tc>
      </w:tr>
      <w:tr w:rsidR="00A2521D" w:rsidRPr="00BC628C"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Pr="00BC628C" w:rsidRDefault="00A2521D" w:rsidP="00751F1C">
            <w:pPr>
              <w:rPr>
                <w:b w:val="0"/>
                <w:iCs/>
              </w:rPr>
            </w:pPr>
            <w:r w:rsidRPr="00BC628C">
              <w:rPr>
                <w:b w:val="0"/>
                <w:iCs/>
              </w:rPr>
              <w:t>5</w:t>
            </w:r>
          </w:p>
        </w:tc>
        <w:tc>
          <w:tcPr>
            <w:tcW w:w="3612" w:type="dxa"/>
          </w:tcPr>
          <w:p w14:paraId="349FE70E" w14:textId="77777777"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p w14:paraId="05FD3006" w14:textId="73B9A946"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5D281485" w14:textId="77777777"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r>
      <w:tr w:rsidR="00A2521D" w:rsidRPr="00BC628C"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Pr="00BC628C" w:rsidRDefault="00A2521D" w:rsidP="00751F1C">
            <w:pPr>
              <w:rPr>
                <w:b w:val="0"/>
                <w:iCs/>
              </w:rPr>
            </w:pPr>
            <w:r w:rsidRPr="00BC628C">
              <w:rPr>
                <w:b w:val="0"/>
                <w:iCs/>
              </w:rPr>
              <w:t>6</w:t>
            </w:r>
          </w:p>
        </w:tc>
        <w:tc>
          <w:tcPr>
            <w:tcW w:w="3612" w:type="dxa"/>
          </w:tcPr>
          <w:p w14:paraId="5CCD3F5C" w14:textId="77777777"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p w14:paraId="2578D795" w14:textId="756FCB0A"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c>
          <w:tcPr>
            <w:tcW w:w="4253" w:type="dxa"/>
          </w:tcPr>
          <w:p w14:paraId="27F3412E" w14:textId="77777777"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r>
      <w:tr w:rsidR="008E661F" w:rsidRPr="00BC628C"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Pr="00BC628C" w:rsidRDefault="00A2521D" w:rsidP="00751F1C">
            <w:pPr>
              <w:rPr>
                <w:b w:val="0"/>
                <w:iCs/>
              </w:rPr>
            </w:pPr>
            <w:r w:rsidRPr="00BC628C">
              <w:rPr>
                <w:b w:val="0"/>
                <w:iCs/>
              </w:rPr>
              <w:t>7</w:t>
            </w:r>
          </w:p>
        </w:tc>
        <w:tc>
          <w:tcPr>
            <w:tcW w:w="3612" w:type="dxa"/>
          </w:tcPr>
          <w:p w14:paraId="4DFB85DF" w14:textId="77777777" w:rsidR="008E661F" w:rsidRPr="00BC628C" w:rsidRDefault="008E661F" w:rsidP="00751F1C">
            <w:pPr>
              <w:cnfStyle w:val="000000100000" w:firstRow="0" w:lastRow="0" w:firstColumn="0" w:lastColumn="0" w:oddVBand="0" w:evenVBand="0" w:oddHBand="1" w:evenHBand="0" w:firstRowFirstColumn="0" w:firstRowLastColumn="0" w:lastRowFirstColumn="0" w:lastRowLastColumn="0"/>
              <w:rPr>
                <w:bCs/>
                <w:iCs/>
              </w:rPr>
            </w:pPr>
          </w:p>
          <w:p w14:paraId="4CC4775D" w14:textId="490488A9"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28240C0B" w14:textId="77777777" w:rsidR="008E661F" w:rsidRPr="00BC628C" w:rsidRDefault="008E661F" w:rsidP="00751F1C">
            <w:pPr>
              <w:cnfStyle w:val="000000100000" w:firstRow="0" w:lastRow="0" w:firstColumn="0" w:lastColumn="0" w:oddVBand="0" w:evenVBand="0" w:oddHBand="1" w:evenHBand="0" w:firstRowFirstColumn="0" w:firstRowLastColumn="0" w:lastRowFirstColumn="0" w:lastRowLastColumn="0"/>
              <w:rPr>
                <w:bCs/>
                <w:iCs/>
              </w:rPr>
            </w:pPr>
          </w:p>
        </w:tc>
      </w:tr>
    </w:tbl>
    <w:p w14:paraId="53F40F1B" w14:textId="18F743B5" w:rsidR="00727431" w:rsidRPr="00BC628C" w:rsidRDefault="009A4C41" w:rsidP="009A4C41">
      <w:pPr>
        <w:pStyle w:val="NormalH"/>
        <w:rPr>
          <w:b w:val="0"/>
          <w:iCs/>
          <w:color w:val="951B13"/>
          <w:sz w:val="20"/>
        </w:rPr>
      </w:pPr>
      <w:r w:rsidRPr="00BC628C">
        <w:rPr>
          <w:b w:val="0"/>
          <w:iCs/>
          <w:color w:val="951B13"/>
          <w:sz w:val="20"/>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BC628C"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BC628C" w:rsidRDefault="00727431" w:rsidP="00FE0001">
            <w:pPr>
              <w:rPr>
                <w:b w:val="0"/>
                <w:iCs/>
              </w:rPr>
            </w:pPr>
            <w:r w:rsidRPr="00BC628C">
              <w:rPr>
                <w:b w:val="0"/>
                <w:iCs/>
              </w:rPr>
              <w:t>Ngày lập</w:t>
            </w:r>
          </w:p>
        </w:tc>
        <w:tc>
          <w:tcPr>
            <w:tcW w:w="3095" w:type="dxa"/>
          </w:tcPr>
          <w:p w14:paraId="77227211"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snapToGrid w:val="0"/>
              </w:rPr>
            </w:pPr>
            <w:r w:rsidRPr="00BC628C">
              <w:rPr>
                <w:b w:val="0"/>
                <w:iCs/>
                <w:snapToGrid w:val="0"/>
              </w:rPr>
              <w:t>Mô tả thay đổi</w:t>
            </w:r>
          </w:p>
        </w:tc>
        <w:tc>
          <w:tcPr>
            <w:tcW w:w="1148" w:type="dxa"/>
          </w:tcPr>
          <w:p w14:paraId="7F7EE764"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Phiên bản</w:t>
            </w:r>
          </w:p>
        </w:tc>
        <w:tc>
          <w:tcPr>
            <w:tcW w:w="1552" w:type="dxa"/>
          </w:tcPr>
          <w:p w14:paraId="427FD2DA"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Người lập</w:t>
            </w:r>
          </w:p>
        </w:tc>
        <w:tc>
          <w:tcPr>
            <w:tcW w:w="1440" w:type="dxa"/>
          </w:tcPr>
          <w:p w14:paraId="3CC8C1D9"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Người duyệt</w:t>
            </w:r>
          </w:p>
        </w:tc>
      </w:tr>
      <w:tr w:rsidR="009A4C41" w:rsidRPr="00BC628C"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BC628C" w:rsidRDefault="00727431" w:rsidP="00FE0001">
            <w:pPr>
              <w:rPr>
                <w:b w:val="0"/>
                <w:iCs/>
              </w:rPr>
            </w:pPr>
            <w:r w:rsidRPr="00BC628C">
              <w:rPr>
                <w:b w:val="0"/>
                <w:iCs/>
              </w:rPr>
              <w:t>15/09/2005</w:t>
            </w:r>
          </w:p>
        </w:tc>
        <w:tc>
          <w:tcPr>
            <w:tcW w:w="3095" w:type="dxa"/>
          </w:tcPr>
          <w:p w14:paraId="33CC2B2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AA0C2F9" w14:textId="0ECD667E"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0.4</w:t>
            </w:r>
          </w:p>
        </w:tc>
        <w:tc>
          <w:tcPr>
            <w:tcW w:w="1552" w:type="dxa"/>
          </w:tcPr>
          <w:p w14:paraId="4464A6B2"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645BC52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BC628C" w:rsidRDefault="00727431" w:rsidP="00FE0001">
            <w:pPr>
              <w:rPr>
                <w:b w:val="0"/>
                <w:iCs/>
              </w:rPr>
            </w:pPr>
            <w:r w:rsidRPr="00BC628C">
              <w:rPr>
                <w:b w:val="0"/>
                <w:iCs/>
              </w:rPr>
              <w:t>15/11/2005</w:t>
            </w:r>
          </w:p>
        </w:tc>
        <w:tc>
          <w:tcPr>
            <w:tcW w:w="3095" w:type="dxa"/>
          </w:tcPr>
          <w:p w14:paraId="1833F08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1BA03C5F" w14:textId="00AFFE1E"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0.6</w:t>
            </w:r>
          </w:p>
        </w:tc>
        <w:tc>
          <w:tcPr>
            <w:tcW w:w="1552" w:type="dxa"/>
          </w:tcPr>
          <w:p w14:paraId="6D38D89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8DAB92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BC628C" w:rsidRDefault="00727431" w:rsidP="00FE0001">
            <w:pPr>
              <w:rPr>
                <w:b w:val="0"/>
                <w:iCs/>
              </w:rPr>
            </w:pPr>
            <w:r w:rsidRPr="00BC628C">
              <w:rPr>
                <w:b w:val="0"/>
                <w:iCs/>
              </w:rPr>
              <w:t>15/12/2005</w:t>
            </w:r>
          </w:p>
        </w:tc>
        <w:tc>
          <w:tcPr>
            <w:tcW w:w="3095" w:type="dxa"/>
          </w:tcPr>
          <w:p w14:paraId="3969F23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07DA07D" w14:textId="59570BA0"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0.9</w:t>
            </w:r>
          </w:p>
        </w:tc>
        <w:tc>
          <w:tcPr>
            <w:tcW w:w="1552" w:type="dxa"/>
          </w:tcPr>
          <w:p w14:paraId="5E82AEF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567EB4C9"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BC628C" w:rsidRDefault="00727431" w:rsidP="00FE0001">
            <w:pPr>
              <w:rPr>
                <w:b w:val="0"/>
                <w:iCs/>
              </w:rPr>
            </w:pPr>
          </w:p>
        </w:tc>
        <w:tc>
          <w:tcPr>
            <w:tcW w:w="3095" w:type="dxa"/>
          </w:tcPr>
          <w:p w14:paraId="7B305CF3"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096ACD1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614BAEAB"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2F78CDD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BC628C" w:rsidRDefault="00727431" w:rsidP="00FE0001">
            <w:pPr>
              <w:rPr>
                <w:b w:val="0"/>
                <w:iCs/>
              </w:rPr>
            </w:pPr>
          </w:p>
        </w:tc>
        <w:tc>
          <w:tcPr>
            <w:tcW w:w="3095" w:type="dxa"/>
          </w:tcPr>
          <w:p w14:paraId="40B3DC4F"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4F179CC3"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57E5CB6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25B994E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BC628C" w:rsidRDefault="00727431" w:rsidP="00FE0001">
            <w:pPr>
              <w:rPr>
                <w:b w:val="0"/>
                <w:iCs/>
              </w:rPr>
            </w:pPr>
          </w:p>
        </w:tc>
        <w:tc>
          <w:tcPr>
            <w:tcW w:w="3095" w:type="dxa"/>
          </w:tcPr>
          <w:p w14:paraId="362C017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5141B22F"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605DA17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309589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BC628C" w:rsidRDefault="00727431" w:rsidP="00FE0001">
            <w:pPr>
              <w:rPr>
                <w:b w:val="0"/>
                <w:iCs/>
              </w:rPr>
            </w:pPr>
          </w:p>
        </w:tc>
        <w:tc>
          <w:tcPr>
            <w:tcW w:w="3095" w:type="dxa"/>
          </w:tcPr>
          <w:p w14:paraId="1F46DC41"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7C7C64B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4B313FD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B6ACFC8"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BC628C" w:rsidRDefault="00727431" w:rsidP="00FE0001">
            <w:pPr>
              <w:rPr>
                <w:b w:val="0"/>
                <w:iCs/>
              </w:rPr>
            </w:pPr>
          </w:p>
        </w:tc>
        <w:tc>
          <w:tcPr>
            <w:tcW w:w="3095" w:type="dxa"/>
          </w:tcPr>
          <w:p w14:paraId="663BAFC1"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1AD25F40"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139CCF7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1CF474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BC628C" w:rsidRDefault="00727431" w:rsidP="00FE0001">
            <w:pPr>
              <w:rPr>
                <w:b w:val="0"/>
                <w:iCs/>
              </w:rPr>
            </w:pPr>
          </w:p>
        </w:tc>
        <w:tc>
          <w:tcPr>
            <w:tcW w:w="3095" w:type="dxa"/>
          </w:tcPr>
          <w:p w14:paraId="56D18A07"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FA9215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56709E3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9723969"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BC628C" w:rsidRDefault="00727431" w:rsidP="00FE0001">
            <w:pPr>
              <w:rPr>
                <w:b w:val="0"/>
                <w:iCs/>
              </w:rPr>
            </w:pPr>
          </w:p>
        </w:tc>
        <w:tc>
          <w:tcPr>
            <w:tcW w:w="3095" w:type="dxa"/>
          </w:tcPr>
          <w:p w14:paraId="30A1B79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470C6D40"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42C80AD7"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F54A4BD"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bl>
    <w:p w14:paraId="68AF8ED9" w14:textId="77777777" w:rsidR="00F34A9B" w:rsidRPr="00BC628C" w:rsidRDefault="00F34A9B" w:rsidP="005F37E7">
      <w:pPr>
        <w:pStyle w:val="TOC3"/>
        <w:rPr>
          <w:bCs/>
        </w:rPr>
        <w:sectPr w:rsidR="00F34A9B" w:rsidRPr="00BC628C"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Pr="00BC628C" w:rsidRDefault="00A62F4F" w:rsidP="008410A0">
      <w:pPr>
        <w:pStyle w:val="Heading1"/>
        <w:rPr>
          <w:b w:val="0"/>
          <w:bCs/>
          <w:iCs/>
          <w:sz w:val="20"/>
          <w:szCs w:val="20"/>
        </w:rPr>
      </w:pPr>
      <w:bookmarkStart w:id="1" w:name="_Toc25660378"/>
      <w:r w:rsidRPr="00BC628C">
        <w:rPr>
          <w:b w:val="0"/>
          <w:bCs/>
          <w:iCs/>
          <w:sz w:val="20"/>
          <w:szCs w:val="20"/>
        </w:rPr>
        <w:lastRenderedPageBreak/>
        <w:t>Giới thiệu dự án</w:t>
      </w:r>
      <w:bookmarkEnd w:id="1"/>
    </w:p>
    <w:p w14:paraId="1D0DE2F3" w14:textId="0770349E" w:rsidR="00587AEE" w:rsidRPr="00BC628C" w:rsidRDefault="009E2E20" w:rsidP="009E2E20">
      <w:pPr>
        <w:pStyle w:val="Heading2"/>
        <w:rPr>
          <w:b w:val="0"/>
          <w:bCs/>
          <w:iCs/>
          <w:sz w:val="20"/>
          <w:szCs w:val="20"/>
        </w:rPr>
      </w:pPr>
      <w:bookmarkStart w:id="2" w:name="_Toc25660379"/>
      <w:r w:rsidRPr="00BC628C">
        <w:rPr>
          <w:b w:val="0"/>
          <w:bCs/>
          <w:iCs/>
          <w:sz w:val="20"/>
          <w:szCs w:val="20"/>
        </w:rPr>
        <w:t xml:space="preserve">Mô tả </w:t>
      </w:r>
      <w:r w:rsidR="00BA730B" w:rsidRPr="00BC628C">
        <w:rPr>
          <w:b w:val="0"/>
          <w:bCs/>
          <w:iCs/>
          <w:sz w:val="20"/>
          <w:szCs w:val="20"/>
        </w:rPr>
        <w:t>dự án</w:t>
      </w:r>
      <w:bookmarkEnd w:id="2"/>
    </w:p>
    <w:p w14:paraId="769F34E9" w14:textId="509C595A" w:rsidR="00BA730B" w:rsidRPr="00BC628C" w:rsidRDefault="0031470E" w:rsidP="00BA730B">
      <w:pPr>
        <w:rPr>
          <w:bCs/>
          <w:iCs/>
        </w:rPr>
      </w:pPr>
      <w:r w:rsidRPr="00BC628C">
        <w:rPr>
          <w:bCs/>
          <w:iCs/>
        </w:rPr>
        <w:t xml:space="preserve">Tên dự án : </w:t>
      </w:r>
      <w:r w:rsidR="00F566D7" w:rsidRPr="00BC628C">
        <w:rPr>
          <w:bCs/>
          <w:iCs/>
        </w:rPr>
        <w:t>Webstie bán điện thoại</w:t>
      </w:r>
    </w:p>
    <w:p w14:paraId="6F537AF2" w14:textId="6E8B42C6" w:rsidR="0031470E" w:rsidRPr="00BC628C" w:rsidRDefault="0031470E" w:rsidP="00BA730B">
      <w:pPr>
        <w:rPr>
          <w:bCs/>
          <w:iCs/>
        </w:rPr>
      </w:pPr>
      <w:r w:rsidRPr="00BC628C">
        <w:rPr>
          <w:bCs/>
          <w:iCs/>
        </w:rPr>
        <w:t xml:space="preserve">Mục đích : </w:t>
      </w:r>
      <w:r w:rsidR="001C4B67" w:rsidRPr="00BC628C">
        <w:rPr>
          <w:bCs/>
          <w:iCs/>
        </w:rPr>
        <w:t>Xây dựng hệ thống bán điện thoại online</w:t>
      </w:r>
      <w:r w:rsidR="00CE7E2E" w:rsidRPr="00BC628C">
        <w:rPr>
          <w:bCs/>
          <w:iCs/>
        </w:rPr>
        <w:t xml:space="preserve"> có thể xem thông tin về sản phẩm ở chế độ offline. Hỗ trợ chạy trên </w:t>
      </w:r>
      <w:r w:rsidR="00C347FC" w:rsidRPr="00BC628C">
        <w:rPr>
          <w:bCs/>
          <w:iCs/>
        </w:rPr>
        <w:t>điện thoại và lapptop, trên nhiều trình duyệt khách nhau.</w:t>
      </w:r>
    </w:p>
    <w:p w14:paraId="292D8DFA" w14:textId="13904858" w:rsidR="00BA730B" w:rsidRPr="00BC628C" w:rsidRDefault="00BA730B" w:rsidP="00BA730B">
      <w:pPr>
        <w:pStyle w:val="Heading2"/>
        <w:rPr>
          <w:b w:val="0"/>
          <w:bCs/>
          <w:iCs/>
          <w:sz w:val="20"/>
          <w:szCs w:val="20"/>
        </w:rPr>
      </w:pPr>
      <w:bookmarkStart w:id="3" w:name="_Toc25660380"/>
      <w:r w:rsidRPr="00BC628C">
        <w:rPr>
          <w:b w:val="0"/>
          <w:bCs/>
          <w:iCs/>
          <w:sz w:val="20"/>
          <w:szCs w:val="20"/>
        </w:rPr>
        <w:t>Công cụ quản lý</w:t>
      </w:r>
      <w:bookmarkEnd w:id="3"/>
    </w:p>
    <w:p w14:paraId="22420DD7" w14:textId="3AC97466" w:rsidR="00DA5CCC" w:rsidRPr="00BC628C" w:rsidRDefault="00BF1579" w:rsidP="00587AEE">
      <w:pPr>
        <w:rPr>
          <w:bCs/>
          <w:iCs/>
        </w:rPr>
      </w:pPr>
      <w:r w:rsidRPr="00BC628C">
        <w:rPr>
          <w:bCs/>
          <w:iCs/>
        </w:rPr>
        <w:t>Nhóm sử dụng MS Plan</w:t>
      </w:r>
      <w:r w:rsidR="00B94D25" w:rsidRPr="00BC628C">
        <w:rPr>
          <w:bCs/>
          <w:iCs/>
        </w:rPr>
        <w:t>ner để quản lý công việc.</w:t>
      </w:r>
    </w:p>
    <w:p w14:paraId="2D8F322E" w14:textId="66733C8C" w:rsidR="00B94D25" w:rsidRPr="00BC628C" w:rsidRDefault="00B94D25" w:rsidP="00283799">
      <w:pPr>
        <w:pStyle w:val="ListParagraph"/>
        <w:numPr>
          <w:ilvl w:val="0"/>
          <w:numId w:val="8"/>
        </w:numPr>
        <w:rPr>
          <w:bCs/>
          <w:iCs/>
        </w:rPr>
      </w:pPr>
      <w:r w:rsidRPr="00BC628C">
        <w:rPr>
          <w:bCs/>
          <w:iCs/>
        </w:rPr>
        <w:t xml:space="preserve">link : </w:t>
      </w:r>
      <w:hyperlink r:id="rId17" w:history="1">
        <w:r w:rsidRPr="00BC628C">
          <w:rPr>
            <w:rStyle w:val="Hyperlink"/>
            <w:bCs/>
            <w:iCs/>
          </w:rPr>
          <w:t>https://bom.to/Av5rcR</w:t>
        </w:r>
      </w:hyperlink>
    </w:p>
    <w:p w14:paraId="7D004B61" w14:textId="35D0575F" w:rsidR="00B94D25" w:rsidRPr="00BC628C" w:rsidRDefault="004D4050" w:rsidP="00B94D25">
      <w:pPr>
        <w:rPr>
          <w:bCs/>
          <w:iCs/>
        </w:rPr>
      </w:pPr>
      <w:r w:rsidRPr="00BC628C">
        <w:rPr>
          <w:bCs/>
          <w:iCs/>
        </w:rPr>
        <w:t>Nhóm sử dụng github để quản lí mã nguồn.</w:t>
      </w:r>
    </w:p>
    <w:p w14:paraId="14B4AD9B" w14:textId="54FBE69B" w:rsidR="004D4050" w:rsidRPr="00BC628C" w:rsidRDefault="004D4050" w:rsidP="00283799">
      <w:pPr>
        <w:pStyle w:val="ListParagraph"/>
        <w:numPr>
          <w:ilvl w:val="0"/>
          <w:numId w:val="8"/>
        </w:numPr>
        <w:rPr>
          <w:bCs/>
          <w:iCs/>
        </w:rPr>
      </w:pPr>
      <w:r w:rsidRPr="00BC628C">
        <w:rPr>
          <w:bCs/>
          <w:iCs/>
        </w:rPr>
        <w:t xml:space="preserve">link : </w:t>
      </w:r>
      <w:hyperlink r:id="rId18" w:history="1">
        <w:r w:rsidRPr="00BC628C">
          <w:rPr>
            <w:rStyle w:val="Hyperlink"/>
            <w:bCs/>
            <w:iCs/>
          </w:rPr>
          <w:t>https://bom.to/iPNxQU</w:t>
        </w:r>
      </w:hyperlink>
    </w:p>
    <w:p w14:paraId="53588EB0" w14:textId="77777777" w:rsidR="004D4050" w:rsidRPr="00BC628C" w:rsidRDefault="004D4050" w:rsidP="004D4050">
      <w:pPr>
        <w:rPr>
          <w:bCs/>
          <w:iCs/>
        </w:rPr>
      </w:pPr>
    </w:p>
    <w:p w14:paraId="5E1510E8" w14:textId="28F0B963" w:rsidR="00A62F4F" w:rsidRPr="00BC628C" w:rsidRDefault="00A62F4F" w:rsidP="00A62F4F">
      <w:pPr>
        <w:pStyle w:val="Heading1"/>
        <w:rPr>
          <w:b w:val="0"/>
          <w:bCs/>
          <w:iCs/>
          <w:sz w:val="20"/>
          <w:szCs w:val="20"/>
        </w:rPr>
      </w:pPr>
      <w:bookmarkStart w:id="4" w:name="_Toc25660381"/>
      <w:r w:rsidRPr="00BC628C">
        <w:rPr>
          <w:b w:val="0"/>
          <w:bCs/>
          <w:iCs/>
          <w:sz w:val="20"/>
          <w:szCs w:val="20"/>
        </w:rPr>
        <w:t>Các nhân sự tham gia dự án</w:t>
      </w:r>
      <w:bookmarkEnd w:id="4"/>
    </w:p>
    <w:p w14:paraId="416F62C7" w14:textId="068E44CF" w:rsidR="00587AEE" w:rsidRPr="00BC628C" w:rsidRDefault="00587AEE" w:rsidP="00587AEE">
      <w:pPr>
        <w:pStyle w:val="Heading2"/>
        <w:rPr>
          <w:b w:val="0"/>
          <w:bCs/>
          <w:iCs/>
          <w:sz w:val="20"/>
          <w:szCs w:val="20"/>
        </w:rPr>
      </w:pPr>
      <w:bookmarkStart w:id="5" w:name="_Toc25660382"/>
      <w:r w:rsidRPr="00BC628C">
        <w:rPr>
          <w:b w:val="0"/>
          <w:bCs/>
          <w:iCs/>
          <w:sz w:val="20"/>
          <w:szCs w:val="20"/>
        </w:rPr>
        <w:t>Thông tin liên hệ phía khách hàng</w:t>
      </w:r>
      <w:bookmarkEnd w:id="5"/>
    </w:p>
    <w:p w14:paraId="617ED152" w14:textId="77ECBF34" w:rsidR="00552DEC" w:rsidRPr="00BC628C" w:rsidRDefault="00552DEC" w:rsidP="0058075C">
      <w:pPr>
        <w:rPr>
          <w:b/>
          <w:iCs/>
        </w:rPr>
      </w:pPr>
      <w:r w:rsidRPr="00BC628C">
        <w:rPr>
          <w:b/>
          <w:iCs/>
        </w:rPr>
        <w:t>Đại diện : Anh Đinh Văn Lâm</w:t>
      </w:r>
    </w:p>
    <w:p w14:paraId="507013B8" w14:textId="431DDDF7" w:rsidR="00552DEC" w:rsidRPr="00BC628C" w:rsidRDefault="00552DEC" w:rsidP="00283799">
      <w:pPr>
        <w:pStyle w:val="ListParagraph"/>
        <w:numPr>
          <w:ilvl w:val="0"/>
          <w:numId w:val="10"/>
        </w:numPr>
        <w:rPr>
          <w:bCs/>
          <w:iCs/>
        </w:rPr>
      </w:pPr>
      <w:r w:rsidRPr="00BC628C">
        <w:rPr>
          <w:bCs/>
          <w:iCs/>
        </w:rPr>
        <w:t xml:space="preserve">Email : </w:t>
      </w:r>
      <w:hyperlink r:id="rId19" w:history="1">
        <w:r w:rsidRPr="00BC628C">
          <w:rPr>
            <w:rStyle w:val="Hyperlink"/>
            <w:bCs/>
            <w:iCs/>
          </w:rPr>
          <w:t>mail1@gmail.com</w:t>
        </w:r>
      </w:hyperlink>
    </w:p>
    <w:p w14:paraId="5BC39996" w14:textId="506F4E0B" w:rsidR="00552DEC" w:rsidRPr="00BC628C" w:rsidRDefault="00552DEC" w:rsidP="00283799">
      <w:pPr>
        <w:pStyle w:val="ListParagraph"/>
        <w:numPr>
          <w:ilvl w:val="0"/>
          <w:numId w:val="10"/>
        </w:numPr>
        <w:rPr>
          <w:bCs/>
          <w:iCs/>
        </w:rPr>
      </w:pPr>
      <w:r w:rsidRPr="00BC628C">
        <w:rPr>
          <w:bCs/>
          <w:iCs/>
        </w:rPr>
        <w:t>Phone : 0978845311</w:t>
      </w:r>
    </w:p>
    <w:p w14:paraId="0EE106C2" w14:textId="2BEB27FD" w:rsidR="00587AEE" w:rsidRPr="00BC628C" w:rsidRDefault="00587AEE" w:rsidP="00587AEE">
      <w:pPr>
        <w:pStyle w:val="Heading2"/>
        <w:rPr>
          <w:b w:val="0"/>
          <w:bCs/>
          <w:iCs/>
          <w:sz w:val="20"/>
          <w:szCs w:val="20"/>
        </w:rPr>
      </w:pPr>
      <w:bookmarkStart w:id="6" w:name="_Toc25660383"/>
      <w:r w:rsidRPr="00BC628C">
        <w:rPr>
          <w:b w:val="0"/>
          <w:bCs/>
          <w:iCs/>
          <w:sz w:val="20"/>
          <w:szCs w:val="20"/>
        </w:rPr>
        <w:t>Thông tin liên hệ phía công ty</w:t>
      </w:r>
      <w:bookmarkEnd w:id="6"/>
    </w:p>
    <w:p w14:paraId="2DA631F3" w14:textId="77777777" w:rsidR="001510CE" w:rsidRPr="00BC628C" w:rsidRDefault="001510CE" w:rsidP="0058075C">
      <w:pPr>
        <w:rPr>
          <w:b/>
          <w:iCs/>
        </w:rPr>
      </w:pPr>
      <w:r w:rsidRPr="00BC628C">
        <w:rPr>
          <w:b/>
          <w:iCs/>
        </w:rPr>
        <w:t>Quản lý dự án : Trần Đặng Hiếu</w:t>
      </w:r>
    </w:p>
    <w:p w14:paraId="025AC51D" w14:textId="371F43FC" w:rsidR="0058075C" w:rsidRPr="00BC628C" w:rsidRDefault="00596644" w:rsidP="00283799">
      <w:pPr>
        <w:pStyle w:val="ListParagraph"/>
        <w:numPr>
          <w:ilvl w:val="0"/>
          <w:numId w:val="9"/>
        </w:numPr>
        <w:rPr>
          <w:bCs/>
          <w:iCs/>
        </w:rPr>
      </w:pPr>
      <w:r w:rsidRPr="00BC628C">
        <w:rPr>
          <w:bCs/>
          <w:iCs/>
        </w:rPr>
        <w:t xml:space="preserve">Email : </w:t>
      </w:r>
      <w:hyperlink r:id="rId20" w:history="1">
        <w:r w:rsidRPr="00BC628C">
          <w:rPr>
            <w:rStyle w:val="Hyperlink"/>
            <w:bCs/>
            <w:iCs/>
          </w:rPr>
          <w:t>hieu.td271198@gmail.com</w:t>
        </w:r>
      </w:hyperlink>
    </w:p>
    <w:p w14:paraId="270D9E0B" w14:textId="6C6D4BB2" w:rsidR="00596644" w:rsidRPr="00BC628C" w:rsidRDefault="00596644" w:rsidP="00283799">
      <w:pPr>
        <w:pStyle w:val="ListParagraph"/>
        <w:numPr>
          <w:ilvl w:val="0"/>
          <w:numId w:val="9"/>
        </w:numPr>
        <w:rPr>
          <w:bCs/>
          <w:iCs/>
        </w:rPr>
      </w:pPr>
      <w:r w:rsidRPr="00BC628C">
        <w:rPr>
          <w:bCs/>
          <w:iCs/>
        </w:rPr>
        <w:t>Phone : 0978845312</w:t>
      </w:r>
    </w:p>
    <w:p w14:paraId="37FDEAD1" w14:textId="3CB68D38" w:rsidR="0058616C" w:rsidRPr="00BC628C" w:rsidRDefault="0058616C" w:rsidP="0058616C">
      <w:pPr>
        <w:rPr>
          <w:b/>
          <w:iCs/>
        </w:rPr>
      </w:pPr>
      <w:r w:rsidRPr="00BC628C">
        <w:rPr>
          <w:b/>
          <w:iCs/>
        </w:rPr>
        <w:t>Phiên dịch : Nguyễn Văn Hoàn</w:t>
      </w:r>
    </w:p>
    <w:p w14:paraId="3C5EE3E7" w14:textId="1E49FD0C" w:rsidR="0058616C" w:rsidRPr="00BC628C" w:rsidRDefault="0058616C" w:rsidP="00283799">
      <w:pPr>
        <w:pStyle w:val="ListParagraph"/>
        <w:numPr>
          <w:ilvl w:val="0"/>
          <w:numId w:val="9"/>
        </w:numPr>
        <w:rPr>
          <w:bCs/>
          <w:iCs/>
        </w:rPr>
      </w:pPr>
      <w:r w:rsidRPr="00BC628C">
        <w:rPr>
          <w:bCs/>
          <w:iCs/>
        </w:rPr>
        <w:t xml:space="preserve">Email : </w:t>
      </w:r>
      <w:hyperlink r:id="rId21" w:history="1">
        <w:r w:rsidRPr="00BC628C">
          <w:rPr>
            <w:rStyle w:val="Hyperlink"/>
            <w:bCs/>
            <w:iCs/>
          </w:rPr>
          <w:t>hoan.nv271198@gmail.com</w:t>
        </w:r>
      </w:hyperlink>
    </w:p>
    <w:p w14:paraId="1F59F20E" w14:textId="463C1117" w:rsidR="0058616C" w:rsidRPr="00BC628C" w:rsidRDefault="0058616C" w:rsidP="00283799">
      <w:pPr>
        <w:pStyle w:val="ListParagraph"/>
        <w:numPr>
          <w:ilvl w:val="0"/>
          <w:numId w:val="9"/>
        </w:numPr>
        <w:rPr>
          <w:bCs/>
          <w:iCs/>
        </w:rPr>
      </w:pPr>
      <w:r w:rsidRPr="00BC628C">
        <w:rPr>
          <w:bCs/>
          <w:iCs/>
        </w:rPr>
        <w:t>Phone : 0978845313</w:t>
      </w:r>
    </w:p>
    <w:p w14:paraId="42547024" w14:textId="77777777" w:rsidR="0058616C" w:rsidRPr="00BC628C" w:rsidRDefault="0058616C" w:rsidP="0058616C">
      <w:pPr>
        <w:rPr>
          <w:bCs/>
          <w:iCs/>
        </w:rPr>
      </w:pPr>
    </w:p>
    <w:p w14:paraId="0C81500B" w14:textId="30D5B1F9" w:rsidR="005325D6" w:rsidRPr="00BC628C" w:rsidRDefault="00587AEE" w:rsidP="00C966DC">
      <w:pPr>
        <w:pStyle w:val="Heading2"/>
        <w:rPr>
          <w:b w:val="0"/>
          <w:bCs/>
          <w:iCs/>
          <w:sz w:val="20"/>
          <w:szCs w:val="20"/>
        </w:rPr>
      </w:pPr>
      <w:bookmarkStart w:id="7" w:name="_Toc25660384"/>
      <w:r w:rsidRPr="00BC628C">
        <w:rPr>
          <w:b w:val="0"/>
          <w:bCs/>
          <w:iCs/>
          <w:sz w:val="20"/>
          <w:szCs w:val="20"/>
        </w:rPr>
        <w:t>Phân chia vai trò của thành viên dự án và khách hàng</w:t>
      </w:r>
      <w:bookmarkEnd w:id="7"/>
    </w:p>
    <w:p w14:paraId="59848BDB" w14:textId="2FE6DA38" w:rsidR="00C966DC" w:rsidRPr="00BC628C" w:rsidRDefault="00D727D0" w:rsidP="00D727D0">
      <w:pPr>
        <w:pStyle w:val="Heading3"/>
        <w:rPr>
          <w:sz w:val="20"/>
          <w:szCs w:val="20"/>
        </w:rPr>
      </w:pPr>
      <w:r w:rsidRPr="00BC628C">
        <w:rPr>
          <w:sz w:val="20"/>
          <w:szCs w:val="20"/>
        </w:rPr>
        <w:t>Phía khách hàng</w:t>
      </w:r>
    </w:p>
    <w:p w14:paraId="464E6565" w14:textId="445A3E23" w:rsidR="00D727D0" w:rsidRPr="00BC628C" w:rsidRDefault="00D727D0" w:rsidP="00D727D0">
      <w:pPr>
        <w:rPr>
          <w:b/>
          <w:bCs/>
        </w:rPr>
      </w:pPr>
      <w:r w:rsidRPr="00BC628C">
        <w:rPr>
          <w:b/>
          <w:bCs/>
        </w:rPr>
        <w:t>Công ty : TNHH Vccorp</w:t>
      </w:r>
    </w:p>
    <w:p w14:paraId="550E9377" w14:textId="0BEBBACC" w:rsidR="00D727D0" w:rsidRPr="00BC628C" w:rsidRDefault="00142DC3" w:rsidP="00283799">
      <w:pPr>
        <w:pStyle w:val="ListParagraph"/>
        <w:numPr>
          <w:ilvl w:val="0"/>
          <w:numId w:val="11"/>
        </w:numPr>
      </w:pPr>
      <w:r w:rsidRPr="00BC628C">
        <w:t xml:space="preserve">Website : </w:t>
      </w:r>
      <w:hyperlink r:id="rId22" w:history="1">
        <w:r w:rsidRPr="00BC628C">
          <w:rPr>
            <w:rStyle w:val="Hyperlink"/>
          </w:rPr>
          <w:t>https://vccorp.vn/</w:t>
        </w:r>
      </w:hyperlink>
    </w:p>
    <w:p w14:paraId="6D69E299" w14:textId="4C036DAA" w:rsidR="00142DC3" w:rsidRPr="00BC628C" w:rsidRDefault="00142DC3" w:rsidP="00283799">
      <w:pPr>
        <w:pStyle w:val="ListParagraph"/>
        <w:numPr>
          <w:ilvl w:val="0"/>
          <w:numId w:val="11"/>
        </w:numPr>
      </w:pPr>
      <w:r w:rsidRPr="00BC628C">
        <w:t xml:space="preserve">Địa chỉ : số </w:t>
      </w:r>
      <w:r w:rsidRPr="00BC628C">
        <w:rPr>
          <w:rFonts w:cs="Tahoma"/>
          <w:color w:val="000000"/>
          <w:shd w:val="clear" w:color="auto" w:fill="FFFFFF"/>
        </w:rPr>
        <w:t>1 Nguyễn Huy Tưởng, Thanh Xuân, Hà Nội</w:t>
      </w:r>
    </w:p>
    <w:p w14:paraId="3A92E016" w14:textId="6EEE7F59" w:rsidR="00142DC3" w:rsidRPr="00BC628C" w:rsidRDefault="000F6AB4" w:rsidP="00283799">
      <w:pPr>
        <w:pStyle w:val="ListParagraph"/>
        <w:numPr>
          <w:ilvl w:val="0"/>
          <w:numId w:val="11"/>
        </w:numPr>
      </w:pPr>
      <w:r w:rsidRPr="00BC628C">
        <w:t>Lĩnh vực kinh doanh : Quảng cáo, thương mại, trò chơi trực tuyến,…</w:t>
      </w:r>
    </w:p>
    <w:p w14:paraId="4E987171" w14:textId="43F6245D" w:rsidR="000F6AB4" w:rsidRPr="00C609C4" w:rsidRDefault="000F6AB4" w:rsidP="000F6AB4">
      <w:pPr>
        <w:pStyle w:val="ListParagraph"/>
        <w:ind w:left="720"/>
        <w:jc w:val="center"/>
        <w:rPr>
          <w:b/>
          <w:bCs/>
        </w:rPr>
      </w:pPr>
      <w:r w:rsidRPr="00C609C4">
        <w:rPr>
          <w:b/>
          <w:bCs/>
        </w:rPr>
        <w:t>Bảng phân quyền và vai trò trong dự án</w:t>
      </w:r>
    </w:p>
    <w:p w14:paraId="54DDE411" w14:textId="6A21631D" w:rsidR="000F6AB4" w:rsidRDefault="000F6AB4" w:rsidP="000F6AB4">
      <w:pPr>
        <w:pStyle w:val="ListParagraph"/>
        <w:ind w:left="720"/>
        <w:jc w:val="left"/>
      </w:pPr>
      <w:r w:rsidRPr="00BC628C">
        <w:rPr>
          <w:bCs/>
          <w:iCs/>
          <w:noProof/>
          <w:lang w:eastAsia="en-US" w:bidi="ar-SA"/>
        </w:rPr>
        <w:drawing>
          <wp:inline distT="0" distB="0" distL="0" distR="0" wp14:anchorId="1E226EF3" wp14:editId="74D44D15">
            <wp:extent cx="5575300" cy="546100"/>
            <wp:effectExtent l="0" t="0" r="6350" b="6350"/>
            <wp:docPr id="3" name="Hình ảnh 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8943C.tmp"/>
                    <pic:cNvPicPr/>
                  </pic:nvPicPr>
                  <pic:blipFill>
                    <a:blip r:embed="rId23">
                      <a:extLst>
                        <a:ext uri="{28A0092B-C50C-407E-A947-70E740481C1C}">
                          <a14:useLocalDpi xmlns:a14="http://schemas.microsoft.com/office/drawing/2010/main" val="0"/>
                        </a:ext>
                      </a:extLst>
                    </a:blip>
                    <a:stretch>
                      <a:fillRect/>
                    </a:stretch>
                  </pic:blipFill>
                  <pic:spPr>
                    <a:xfrm>
                      <a:off x="0" y="0"/>
                      <a:ext cx="5575300" cy="546100"/>
                    </a:xfrm>
                    <a:prstGeom prst="rect">
                      <a:avLst/>
                    </a:prstGeom>
                  </pic:spPr>
                </pic:pic>
              </a:graphicData>
            </a:graphic>
          </wp:inline>
        </w:drawing>
      </w:r>
    </w:p>
    <w:p w14:paraId="1DE446C0" w14:textId="4F84C013" w:rsidR="00566F98" w:rsidRDefault="00566F98" w:rsidP="00FE0001">
      <w:pPr>
        <w:pStyle w:val="Heading3"/>
      </w:pPr>
      <w:r>
        <w:lastRenderedPageBreak/>
        <w:t>Phía công ty</w:t>
      </w:r>
    </w:p>
    <w:p w14:paraId="32C97990" w14:textId="4969A1F2" w:rsidR="00FE0001" w:rsidRDefault="00FE0001" w:rsidP="00283799">
      <w:pPr>
        <w:pStyle w:val="ListParagraph"/>
        <w:numPr>
          <w:ilvl w:val="0"/>
          <w:numId w:val="12"/>
        </w:numPr>
      </w:pPr>
      <w:r>
        <w:t xml:space="preserve">Website : </w:t>
      </w:r>
      <w:hyperlink r:id="rId24" w:history="1">
        <w:r w:rsidRPr="0017252C">
          <w:rPr>
            <w:rStyle w:val="Hyperlink"/>
          </w:rPr>
          <w:t>https://hiepkhachgiangho/</w:t>
        </w:r>
      </w:hyperlink>
    </w:p>
    <w:p w14:paraId="7476A757" w14:textId="14CC9539" w:rsidR="00FE0001" w:rsidRDefault="00FE0001" w:rsidP="00283799">
      <w:pPr>
        <w:pStyle w:val="ListParagraph"/>
        <w:numPr>
          <w:ilvl w:val="0"/>
          <w:numId w:val="12"/>
        </w:numPr>
      </w:pPr>
      <w:r>
        <w:t xml:space="preserve">Địa chỉ : </w:t>
      </w:r>
      <w:r w:rsidR="00575831">
        <w:t xml:space="preserve">Tầng 4,5 Tòa nhà Center building, Số 98 Hoàng </w:t>
      </w:r>
      <w:r w:rsidR="00863E75">
        <w:t>M</w:t>
      </w:r>
      <w:r w:rsidR="00575831">
        <w:t>ai</w:t>
      </w:r>
      <w:r w:rsidR="00863E75">
        <w:t>, Trương Định, Hà Nội</w:t>
      </w:r>
    </w:p>
    <w:p w14:paraId="078561BC" w14:textId="7CAB37C9" w:rsidR="00863E75" w:rsidRDefault="00863E75" w:rsidP="00283799">
      <w:pPr>
        <w:pStyle w:val="ListParagraph"/>
        <w:numPr>
          <w:ilvl w:val="0"/>
          <w:numId w:val="12"/>
        </w:numPr>
      </w:pPr>
      <w:r>
        <w:t>Lĩnh vực kinh doanh : O</w:t>
      </w:r>
      <w:r w:rsidRPr="00863E75">
        <w:t>utsource</w:t>
      </w:r>
      <w:r>
        <w:t xml:space="preserve">, </w:t>
      </w:r>
      <w:r w:rsidR="00C609C4">
        <w:t>Thiết kế Website, Phát triển game mobile</w:t>
      </w:r>
    </w:p>
    <w:p w14:paraId="4F881CC5" w14:textId="2D6B1F63" w:rsidR="00C609C4" w:rsidRDefault="00C609C4" w:rsidP="00C609C4">
      <w:pPr>
        <w:pStyle w:val="ListParagraph"/>
        <w:ind w:left="720"/>
        <w:jc w:val="center"/>
      </w:pPr>
      <w:r>
        <w:t>Bảng phân quyền và vai trò trong dự án</w:t>
      </w:r>
    </w:p>
    <w:p w14:paraId="019FEE63" w14:textId="7623DF11" w:rsidR="00C609C4" w:rsidRPr="00FE0001" w:rsidRDefault="00C609C4" w:rsidP="00C609C4">
      <w:pPr>
        <w:pStyle w:val="ListParagraph"/>
        <w:ind w:left="720"/>
        <w:jc w:val="center"/>
      </w:pPr>
      <w:r>
        <w:rPr>
          <w:noProof/>
          <w:lang w:eastAsia="en-US" w:bidi="ar-SA"/>
        </w:rPr>
        <w:drawing>
          <wp:inline distT="0" distB="0" distL="0" distR="0" wp14:anchorId="59317933" wp14:editId="67F5EDFA">
            <wp:extent cx="5575300" cy="589280"/>
            <wp:effectExtent l="0" t="0" r="6350" b="1270"/>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8DC94.tmp"/>
                    <pic:cNvPicPr/>
                  </pic:nvPicPr>
                  <pic:blipFill>
                    <a:blip r:embed="rId25">
                      <a:extLst>
                        <a:ext uri="{28A0092B-C50C-407E-A947-70E740481C1C}">
                          <a14:useLocalDpi xmlns:a14="http://schemas.microsoft.com/office/drawing/2010/main" val="0"/>
                        </a:ext>
                      </a:extLst>
                    </a:blip>
                    <a:stretch>
                      <a:fillRect/>
                    </a:stretch>
                  </pic:blipFill>
                  <pic:spPr>
                    <a:xfrm>
                      <a:off x="0" y="0"/>
                      <a:ext cx="5575300" cy="589280"/>
                    </a:xfrm>
                    <a:prstGeom prst="rect">
                      <a:avLst/>
                    </a:prstGeom>
                  </pic:spPr>
                </pic:pic>
              </a:graphicData>
            </a:graphic>
          </wp:inline>
        </w:drawing>
      </w:r>
    </w:p>
    <w:p w14:paraId="19223475" w14:textId="1F7601BD" w:rsidR="00F16A81" w:rsidRPr="00BC628C" w:rsidRDefault="00F16A81" w:rsidP="00F16A81">
      <w:pPr>
        <w:pStyle w:val="Heading1"/>
        <w:rPr>
          <w:b w:val="0"/>
          <w:bCs/>
          <w:iCs/>
          <w:sz w:val="20"/>
          <w:szCs w:val="20"/>
        </w:rPr>
      </w:pPr>
      <w:bookmarkStart w:id="8" w:name="_Toc25660385"/>
      <w:r w:rsidRPr="00BC628C">
        <w:rPr>
          <w:b w:val="0"/>
          <w:bCs/>
          <w:iCs/>
          <w:sz w:val="20"/>
          <w:szCs w:val="20"/>
        </w:rPr>
        <w:t>Khảo sát dự án</w:t>
      </w:r>
      <w:bookmarkEnd w:id="8"/>
    </w:p>
    <w:p w14:paraId="4EFA2D31" w14:textId="2B5DE41B" w:rsidR="00344D7B" w:rsidRPr="00BC628C" w:rsidRDefault="00344D7B" w:rsidP="00A9178E">
      <w:pPr>
        <w:pStyle w:val="Heading2"/>
        <w:rPr>
          <w:b w:val="0"/>
          <w:bCs/>
          <w:iCs/>
          <w:sz w:val="20"/>
          <w:szCs w:val="20"/>
        </w:rPr>
      </w:pPr>
      <w:bookmarkStart w:id="9" w:name="_Toc25660386"/>
      <w:r w:rsidRPr="00BC628C">
        <w:rPr>
          <w:b w:val="0"/>
          <w:bCs/>
          <w:iCs/>
          <w:sz w:val="20"/>
          <w:szCs w:val="20"/>
        </w:rPr>
        <w:t>Yêu cầu khách hàng</w:t>
      </w:r>
      <w:bookmarkEnd w:id="9"/>
    </w:p>
    <w:p w14:paraId="0D2D6649" w14:textId="09141E27" w:rsidR="00947316" w:rsidRPr="00BC628C" w:rsidRDefault="00947316" w:rsidP="00A9178E">
      <w:pPr>
        <w:pStyle w:val="Heading2"/>
        <w:rPr>
          <w:b w:val="0"/>
          <w:bCs/>
          <w:iCs/>
          <w:sz w:val="20"/>
          <w:szCs w:val="20"/>
        </w:rPr>
      </w:pPr>
      <w:bookmarkStart w:id="10" w:name="_Toc25660387"/>
      <w:r w:rsidRPr="00BC628C">
        <w:rPr>
          <w:b w:val="0"/>
          <w:bCs/>
          <w:iCs/>
          <w:sz w:val="20"/>
          <w:szCs w:val="20"/>
        </w:rPr>
        <w:t xml:space="preserve">Mô hình </w:t>
      </w:r>
      <w:r w:rsidR="005E6C88" w:rsidRPr="00BC628C">
        <w:rPr>
          <w:b w:val="0"/>
          <w:bCs/>
          <w:iCs/>
          <w:sz w:val="20"/>
          <w:szCs w:val="20"/>
        </w:rPr>
        <w:t>hoạt động</w:t>
      </w:r>
      <w:r w:rsidRPr="00BC628C">
        <w:rPr>
          <w:b w:val="0"/>
          <w:bCs/>
          <w:iCs/>
          <w:sz w:val="20"/>
          <w:szCs w:val="20"/>
        </w:rPr>
        <w:t xml:space="preserve"> hiện thời</w:t>
      </w:r>
      <w:r w:rsidR="005E6C88" w:rsidRPr="00BC628C">
        <w:rPr>
          <w:b w:val="0"/>
          <w:bCs/>
          <w:iCs/>
          <w:sz w:val="20"/>
          <w:szCs w:val="20"/>
        </w:rPr>
        <w:t xml:space="preserve"> – nghiệp vụ</w:t>
      </w:r>
      <w:bookmarkEnd w:id="10"/>
    </w:p>
    <w:p w14:paraId="7188314F" w14:textId="6CABACFC" w:rsidR="00947316" w:rsidRPr="00BC628C" w:rsidRDefault="00947316" w:rsidP="00A9178E">
      <w:pPr>
        <w:pStyle w:val="Heading2"/>
        <w:rPr>
          <w:b w:val="0"/>
          <w:bCs/>
          <w:iCs/>
          <w:sz w:val="20"/>
          <w:szCs w:val="20"/>
        </w:rPr>
      </w:pPr>
      <w:bookmarkStart w:id="11" w:name="_Toc25660388"/>
      <w:r w:rsidRPr="00BC628C">
        <w:rPr>
          <w:b w:val="0"/>
          <w:bCs/>
          <w:iCs/>
          <w:sz w:val="20"/>
          <w:szCs w:val="20"/>
        </w:rPr>
        <w:t>Mô hình hoạt động dự kiến sau khi áp dụng sản phẩm mới</w:t>
      </w:r>
      <w:bookmarkEnd w:id="11"/>
    </w:p>
    <w:p w14:paraId="1118375C" w14:textId="1B5DBC48" w:rsidR="00F3362F" w:rsidRPr="00BC628C" w:rsidRDefault="00AD13E4" w:rsidP="00A9178E">
      <w:pPr>
        <w:pStyle w:val="Heading2"/>
        <w:rPr>
          <w:b w:val="0"/>
          <w:bCs/>
          <w:iCs/>
          <w:sz w:val="20"/>
          <w:szCs w:val="20"/>
        </w:rPr>
      </w:pPr>
      <w:bookmarkStart w:id="12" w:name="_Toc25660389"/>
      <w:r w:rsidRPr="00BC628C">
        <w:rPr>
          <w:b w:val="0"/>
          <w:bCs/>
          <w:iCs/>
          <w:sz w:val="20"/>
          <w:szCs w:val="20"/>
        </w:rPr>
        <w:t>Phạm vi</w:t>
      </w:r>
      <w:r w:rsidR="00DD00D8" w:rsidRPr="00BC628C">
        <w:rPr>
          <w:b w:val="0"/>
          <w:bCs/>
          <w:iCs/>
          <w:sz w:val="20"/>
          <w:szCs w:val="20"/>
        </w:rPr>
        <w:t xml:space="preserve"> dự án</w:t>
      </w:r>
      <w:bookmarkEnd w:id="12"/>
    </w:p>
    <w:p w14:paraId="51906836" w14:textId="543D8E3B" w:rsidR="00802E21" w:rsidRPr="00BC628C" w:rsidRDefault="00802E21" w:rsidP="00F16A81">
      <w:pPr>
        <w:pStyle w:val="Heading1"/>
        <w:rPr>
          <w:b w:val="0"/>
          <w:bCs/>
          <w:iCs/>
          <w:sz w:val="20"/>
          <w:szCs w:val="20"/>
        </w:rPr>
      </w:pPr>
      <w:bookmarkStart w:id="13" w:name="_Toc25660390"/>
      <w:r w:rsidRPr="00BC628C">
        <w:rPr>
          <w:b w:val="0"/>
          <w:bCs/>
          <w:iCs/>
          <w:sz w:val="20"/>
          <w:szCs w:val="20"/>
        </w:rPr>
        <w:t>Giao tiếp/Trao đổi thông tin</w:t>
      </w:r>
      <w:bookmarkEnd w:id="13"/>
    </w:p>
    <w:p w14:paraId="4EE8572A" w14:textId="3CF7F661" w:rsidR="00B3335A" w:rsidRDefault="00B3335A" w:rsidP="00B3335A">
      <w:pPr>
        <w:pStyle w:val="Heading3"/>
      </w:pPr>
      <w:r>
        <w:t xml:space="preserve">Quy định họp </w:t>
      </w:r>
      <w:r w:rsidRPr="00B3335A">
        <w:t>hành</w:t>
      </w:r>
      <w:r>
        <w:t xml:space="preserve"> nội bộ</w:t>
      </w:r>
    </w:p>
    <w:p w14:paraId="0FB3CC8B" w14:textId="336C26BB" w:rsidR="00B3335A" w:rsidRDefault="00B3335A" w:rsidP="00B3335A">
      <w:r>
        <w:t xml:space="preserve">a, </w:t>
      </w:r>
      <w:r w:rsidR="002B1C9C">
        <w:t>Trao đổi thông tin</w:t>
      </w:r>
    </w:p>
    <w:p w14:paraId="5716AEAC" w14:textId="047D089C" w:rsidR="002B1C9C" w:rsidRDefault="003F2CE0" w:rsidP="00283799">
      <w:pPr>
        <w:pStyle w:val="ListParagraph"/>
        <w:numPr>
          <w:ilvl w:val="0"/>
          <w:numId w:val="13"/>
        </w:numPr>
      </w:pPr>
      <w:r>
        <w:t>Nhận kế hoạch công việc trên Ms Planner</w:t>
      </w:r>
    </w:p>
    <w:p w14:paraId="4BBFFF85" w14:textId="049FB51B" w:rsidR="003F2CE0" w:rsidRDefault="00E50C0F" w:rsidP="00283799">
      <w:pPr>
        <w:pStyle w:val="ListParagraph"/>
        <w:numPr>
          <w:ilvl w:val="0"/>
          <w:numId w:val="13"/>
        </w:numPr>
      </w:pPr>
      <w:r>
        <w:t xml:space="preserve">Mọi công việc tiến hành phải viết báo cáo </w:t>
      </w:r>
    </w:p>
    <w:p w14:paraId="73166358" w14:textId="7825C5C0" w:rsidR="004B0837" w:rsidRDefault="004B0837" w:rsidP="00283799">
      <w:pPr>
        <w:pStyle w:val="ListParagraph"/>
        <w:numPr>
          <w:ilvl w:val="0"/>
          <w:numId w:val="13"/>
        </w:numPr>
      </w:pPr>
      <w:r>
        <w:t>Sử dụng Mail là kênh liên lạc chính, không sử dụng zalo, facebook</w:t>
      </w:r>
    </w:p>
    <w:p w14:paraId="5C2048DD" w14:textId="244DC41A" w:rsidR="004B0837" w:rsidRDefault="004B0837" w:rsidP="00283799">
      <w:pPr>
        <w:pStyle w:val="ListParagraph"/>
        <w:numPr>
          <w:ilvl w:val="0"/>
          <w:numId w:val="13"/>
        </w:numPr>
      </w:pPr>
      <w:r>
        <w:t>Yêu cầu phải gửi Mail cho toàn bộ người trong dự án</w:t>
      </w:r>
    </w:p>
    <w:p w14:paraId="5668DBE8" w14:textId="59D78036" w:rsidR="00697BC6" w:rsidRDefault="00697BC6" w:rsidP="00697BC6">
      <w:r>
        <w:t>b, Họp nhóm</w:t>
      </w:r>
    </w:p>
    <w:p w14:paraId="3B5E75BA" w14:textId="6D60FF7C" w:rsidR="00697BC6" w:rsidRDefault="00697BC6" w:rsidP="00283799">
      <w:pPr>
        <w:pStyle w:val="ListParagraph"/>
        <w:numPr>
          <w:ilvl w:val="0"/>
          <w:numId w:val="14"/>
        </w:numPr>
      </w:pPr>
      <w:r>
        <w:t xml:space="preserve">Họp tại văn phòng : </w:t>
      </w:r>
      <w:r w:rsidR="0098167F">
        <w:t xml:space="preserve">Sáng thứ 2,4,6 hàng tuần. </w:t>
      </w:r>
      <w:r w:rsidR="00CF7232">
        <w:t>Yêu cầu :</w:t>
      </w:r>
    </w:p>
    <w:p w14:paraId="1110C09C" w14:textId="1A73E170" w:rsidR="0098167F" w:rsidRDefault="00CF7232" w:rsidP="00283799">
      <w:pPr>
        <w:pStyle w:val="ListParagraph"/>
        <w:numPr>
          <w:ilvl w:val="0"/>
          <w:numId w:val="15"/>
        </w:numPr>
      </w:pPr>
      <w:r>
        <w:t>Nêu rõ tiến độ công việc của từng người</w:t>
      </w:r>
    </w:p>
    <w:p w14:paraId="6A9C45E6" w14:textId="51508D48" w:rsidR="00CF7232" w:rsidRDefault="00CF7232" w:rsidP="00283799">
      <w:pPr>
        <w:pStyle w:val="ListParagraph"/>
        <w:numPr>
          <w:ilvl w:val="0"/>
          <w:numId w:val="15"/>
        </w:numPr>
      </w:pPr>
      <w:r>
        <w:t>Khó khăn mắc phải</w:t>
      </w:r>
    </w:p>
    <w:p w14:paraId="1A48D6B4" w14:textId="7B57A081" w:rsidR="00CF7232" w:rsidRDefault="00CF7232" w:rsidP="00283799">
      <w:pPr>
        <w:pStyle w:val="ListParagraph"/>
        <w:numPr>
          <w:ilvl w:val="0"/>
          <w:numId w:val="15"/>
        </w:numPr>
      </w:pPr>
      <w:r>
        <w:t>Cách khắc phục</w:t>
      </w:r>
    </w:p>
    <w:p w14:paraId="468C4B2F" w14:textId="6EA4007C" w:rsidR="00F13E6B" w:rsidRDefault="00EE419A" w:rsidP="00283799">
      <w:pPr>
        <w:pStyle w:val="ListParagraph"/>
        <w:numPr>
          <w:ilvl w:val="0"/>
          <w:numId w:val="15"/>
        </w:numPr>
      </w:pPr>
      <w:r>
        <w:t xml:space="preserve">Yêu cầu hỗ trợ </w:t>
      </w:r>
      <w:r w:rsidR="00F13E6B">
        <w:t>?</w:t>
      </w:r>
    </w:p>
    <w:p w14:paraId="24B39421" w14:textId="12D5B2F4" w:rsidR="00F13E6B" w:rsidRDefault="00F13E6B" w:rsidP="00283799">
      <w:pPr>
        <w:pStyle w:val="ListParagraph"/>
        <w:numPr>
          <w:ilvl w:val="0"/>
          <w:numId w:val="15"/>
        </w:numPr>
      </w:pPr>
      <w:r>
        <w:t>Mọi thứ cần phải được ghi chép lại</w:t>
      </w:r>
    </w:p>
    <w:p w14:paraId="14F28144" w14:textId="5EA8BC85" w:rsidR="00EE419A" w:rsidRDefault="00EE419A" w:rsidP="00283799">
      <w:pPr>
        <w:pStyle w:val="ListParagraph"/>
        <w:numPr>
          <w:ilvl w:val="0"/>
          <w:numId w:val="14"/>
        </w:numPr>
      </w:pPr>
      <w:r>
        <w:t>Họp offline : Chiều chủ nhật</w:t>
      </w:r>
      <w:r w:rsidR="00CD7CC3">
        <w:t>. Mục đích :</w:t>
      </w:r>
    </w:p>
    <w:p w14:paraId="0A553474" w14:textId="256243EF" w:rsidR="00CD7CC3" w:rsidRDefault="00281320" w:rsidP="00283799">
      <w:pPr>
        <w:pStyle w:val="ListParagraph"/>
        <w:numPr>
          <w:ilvl w:val="0"/>
          <w:numId w:val="16"/>
        </w:numPr>
      </w:pPr>
      <w:r>
        <w:t>Thư giãn</w:t>
      </w:r>
    </w:p>
    <w:p w14:paraId="1D4A7B74" w14:textId="04D11773" w:rsidR="00281320" w:rsidRPr="00B3335A" w:rsidRDefault="00281320" w:rsidP="00283799">
      <w:pPr>
        <w:pStyle w:val="ListParagraph"/>
        <w:numPr>
          <w:ilvl w:val="0"/>
          <w:numId w:val="16"/>
        </w:numPr>
      </w:pPr>
      <w:r>
        <w:t>Tường thuật sơ bộ khó khăn và hứng giải quyế</w:t>
      </w:r>
      <w:r w:rsidR="00F13E6B">
        <w:t>t</w:t>
      </w:r>
    </w:p>
    <w:p w14:paraId="5042BED5" w14:textId="05F7AD43" w:rsidR="00802E21" w:rsidRDefault="00535491" w:rsidP="00F13E6B">
      <w:pPr>
        <w:pStyle w:val="Heading3"/>
        <w:rPr>
          <w:rStyle w:val="Strong"/>
        </w:rPr>
      </w:pPr>
      <w:r>
        <w:rPr>
          <w:rStyle w:val="Strong"/>
        </w:rPr>
        <w:t>Quy định họp hành với khách hàng</w:t>
      </w:r>
    </w:p>
    <w:p w14:paraId="24FE0F3B" w14:textId="6C9EF87D" w:rsidR="00A67EED" w:rsidRDefault="00A67EED" w:rsidP="00283799">
      <w:pPr>
        <w:pStyle w:val="ListParagraph"/>
        <w:numPr>
          <w:ilvl w:val="0"/>
          <w:numId w:val="17"/>
        </w:numPr>
      </w:pPr>
      <w:r w:rsidRPr="00A67EED">
        <w:t>Hình thức : Họp offline</w:t>
      </w:r>
    </w:p>
    <w:p w14:paraId="29AFB3EB" w14:textId="6023C48E" w:rsidR="00A67EED" w:rsidRDefault="00A67EED" w:rsidP="00283799">
      <w:pPr>
        <w:pStyle w:val="ListParagraph"/>
        <w:numPr>
          <w:ilvl w:val="0"/>
          <w:numId w:val="17"/>
        </w:numPr>
      </w:pPr>
      <w:r>
        <w:t>Chia dự án làm các giai đoạn và cuối mỗi giai đoạn thì báo cáo tiến độ với khách hàng</w:t>
      </w:r>
    </w:p>
    <w:p w14:paraId="573854D3" w14:textId="47A9F31F" w:rsidR="00306475" w:rsidRDefault="00306475" w:rsidP="00283799">
      <w:pPr>
        <w:pStyle w:val="ListParagraph"/>
        <w:numPr>
          <w:ilvl w:val="0"/>
          <w:numId w:val="17"/>
        </w:numPr>
      </w:pPr>
      <w:r>
        <w:lastRenderedPageBreak/>
        <w:t xml:space="preserve">Một số nội dung cần báo cáo : </w:t>
      </w:r>
    </w:p>
    <w:p w14:paraId="5DE0D7C8" w14:textId="7AEDC8B6" w:rsidR="00306475" w:rsidRDefault="003C611B" w:rsidP="00283799">
      <w:pPr>
        <w:pStyle w:val="ListParagraph"/>
        <w:numPr>
          <w:ilvl w:val="0"/>
          <w:numId w:val="18"/>
        </w:numPr>
      </w:pPr>
      <w:r>
        <w:t>Tiến độ dự án</w:t>
      </w:r>
    </w:p>
    <w:p w14:paraId="0F39EB67" w14:textId="1711304D" w:rsidR="003C611B" w:rsidRDefault="003C611B" w:rsidP="00283799">
      <w:pPr>
        <w:pStyle w:val="ListParagraph"/>
        <w:numPr>
          <w:ilvl w:val="0"/>
          <w:numId w:val="18"/>
        </w:numPr>
      </w:pPr>
      <w:r>
        <w:t>Khó khăn phát sinh</w:t>
      </w:r>
    </w:p>
    <w:p w14:paraId="0976B432" w14:textId="5928E534" w:rsidR="003C611B" w:rsidRDefault="003C611B" w:rsidP="00283799">
      <w:pPr>
        <w:pStyle w:val="ListParagraph"/>
        <w:numPr>
          <w:ilvl w:val="0"/>
          <w:numId w:val="18"/>
        </w:numPr>
      </w:pPr>
      <w:r>
        <w:t>Hướng giải quyết</w:t>
      </w:r>
    </w:p>
    <w:p w14:paraId="3F4D6D02" w14:textId="22847007" w:rsidR="00A67EED" w:rsidRDefault="006F1062" w:rsidP="00283799">
      <w:pPr>
        <w:pStyle w:val="ListParagraph"/>
        <w:numPr>
          <w:ilvl w:val="0"/>
          <w:numId w:val="19"/>
        </w:numPr>
      </w:pPr>
      <w:r>
        <w:t>Ghi lại mọi thay đổi và gửi lại Mail cho phía khách hàng</w:t>
      </w:r>
    </w:p>
    <w:p w14:paraId="4DCA7B08" w14:textId="54C8B280" w:rsidR="006F1062" w:rsidRPr="00535491" w:rsidRDefault="006F1062" w:rsidP="00283799">
      <w:pPr>
        <w:pStyle w:val="ListParagraph"/>
        <w:numPr>
          <w:ilvl w:val="0"/>
          <w:numId w:val="19"/>
        </w:numPr>
      </w:pPr>
      <w:r>
        <w:t>Phải gửi Mail cho những ngươi liên quan trong dự á</w:t>
      </w:r>
      <w:r w:rsidR="006B7587">
        <w:t>n</w:t>
      </w:r>
    </w:p>
    <w:p w14:paraId="201D3D5C" w14:textId="571BF035" w:rsidR="00E31DB9" w:rsidRPr="00BC628C" w:rsidRDefault="00E31DB9" w:rsidP="00F16A81">
      <w:pPr>
        <w:pStyle w:val="Heading1"/>
        <w:rPr>
          <w:b w:val="0"/>
          <w:bCs/>
          <w:iCs/>
          <w:sz w:val="20"/>
          <w:szCs w:val="20"/>
        </w:rPr>
      </w:pPr>
      <w:bookmarkStart w:id="14" w:name="_Toc25660391"/>
      <w:r w:rsidRPr="00BC628C">
        <w:rPr>
          <w:b w:val="0"/>
          <w:bCs/>
          <w:iCs/>
          <w:sz w:val="20"/>
          <w:szCs w:val="20"/>
        </w:rPr>
        <w:t>Ước lượng</w:t>
      </w:r>
      <w:r w:rsidR="0011003A" w:rsidRPr="00BC628C">
        <w:rPr>
          <w:b w:val="0"/>
          <w:bCs/>
          <w:iCs/>
          <w:sz w:val="20"/>
          <w:szCs w:val="20"/>
        </w:rPr>
        <w:t xml:space="preserve"> chung</w:t>
      </w:r>
      <w:bookmarkEnd w:id="14"/>
    </w:p>
    <w:p w14:paraId="486E4519" w14:textId="6B9C9826" w:rsidR="00464FA9" w:rsidRPr="00BC628C" w:rsidRDefault="00464FA9" w:rsidP="00E31DB9">
      <w:pPr>
        <w:pStyle w:val="Heading2"/>
        <w:rPr>
          <w:b w:val="0"/>
          <w:bCs/>
          <w:iCs/>
          <w:sz w:val="20"/>
          <w:szCs w:val="20"/>
        </w:rPr>
      </w:pPr>
      <w:bookmarkStart w:id="15" w:name="_Toc25660392"/>
      <w:r w:rsidRPr="00BC628C">
        <w:rPr>
          <w:b w:val="0"/>
          <w:bCs/>
          <w:iCs/>
          <w:sz w:val="20"/>
          <w:szCs w:val="20"/>
        </w:rPr>
        <w:t>Ước lượng tính năng</w:t>
      </w:r>
      <w:bookmarkEnd w:id="15"/>
    </w:p>
    <w:p w14:paraId="7185C969" w14:textId="1E57CFA0" w:rsidR="00451DC3" w:rsidRDefault="006B7587" w:rsidP="00451DC3">
      <w:pPr>
        <w:rPr>
          <w:bCs/>
          <w:iCs/>
        </w:rPr>
      </w:pPr>
      <w:r>
        <w:rPr>
          <w:bCs/>
          <w:iCs/>
        </w:rPr>
        <w:t xml:space="preserve">Tính năng được yêu cầu : </w:t>
      </w:r>
    </w:p>
    <w:p w14:paraId="29C500D2" w14:textId="33B6673B" w:rsidR="006B7587" w:rsidRDefault="006B7587" w:rsidP="00283799">
      <w:pPr>
        <w:pStyle w:val="ListParagraph"/>
        <w:numPr>
          <w:ilvl w:val="0"/>
          <w:numId w:val="20"/>
        </w:numPr>
        <w:rPr>
          <w:bCs/>
          <w:iCs/>
        </w:rPr>
      </w:pPr>
      <w:r>
        <w:rPr>
          <w:bCs/>
          <w:iCs/>
        </w:rPr>
        <w:t xml:space="preserve">Có </w:t>
      </w:r>
      <w:r w:rsidR="00D719B7">
        <w:rPr>
          <w:bCs/>
          <w:iCs/>
        </w:rPr>
        <w:t>thể phân quyền cho user và admin</w:t>
      </w:r>
    </w:p>
    <w:p w14:paraId="7D6A8A73" w14:textId="108E12B8" w:rsidR="00D719B7" w:rsidRDefault="00D719B7" w:rsidP="00283799">
      <w:pPr>
        <w:pStyle w:val="ListParagraph"/>
        <w:numPr>
          <w:ilvl w:val="0"/>
          <w:numId w:val="20"/>
        </w:numPr>
        <w:rPr>
          <w:bCs/>
          <w:iCs/>
        </w:rPr>
      </w:pPr>
      <w:r>
        <w:rPr>
          <w:bCs/>
          <w:iCs/>
        </w:rPr>
        <w:t>Khách hàng có thể tạo tài khoản, xem thông tin cá nhân, thông tin giỏ hàng</w:t>
      </w:r>
      <w:r w:rsidR="005B026D">
        <w:rPr>
          <w:bCs/>
          <w:iCs/>
        </w:rPr>
        <w:t>,…</w:t>
      </w:r>
    </w:p>
    <w:p w14:paraId="39EC47AA" w14:textId="2C67187B" w:rsidR="00D719B7" w:rsidRDefault="00D719B7" w:rsidP="00283799">
      <w:pPr>
        <w:pStyle w:val="ListParagraph"/>
        <w:numPr>
          <w:ilvl w:val="0"/>
          <w:numId w:val="20"/>
        </w:numPr>
        <w:rPr>
          <w:bCs/>
          <w:iCs/>
        </w:rPr>
      </w:pPr>
      <w:r>
        <w:rPr>
          <w:bCs/>
          <w:iCs/>
        </w:rPr>
        <w:t xml:space="preserve">Admin có thể thêm, sửa, xóa </w:t>
      </w:r>
      <w:r w:rsidR="00B04E93">
        <w:rPr>
          <w:bCs/>
          <w:iCs/>
        </w:rPr>
        <w:t>: user, category, product</w:t>
      </w:r>
    </w:p>
    <w:p w14:paraId="0A2302A0" w14:textId="69D7A298" w:rsidR="00B04E93" w:rsidRDefault="00B04E93" w:rsidP="00283799">
      <w:pPr>
        <w:pStyle w:val="ListParagraph"/>
        <w:numPr>
          <w:ilvl w:val="0"/>
          <w:numId w:val="20"/>
        </w:numPr>
        <w:rPr>
          <w:bCs/>
          <w:iCs/>
        </w:rPr>
      </w:pPr>
      <w:r>
        <w:rPr>
          <w:bCs/>
          <w:iCs/>
        </w:rPr>
        <w:t>Người dùng có thể đọc thông tin sản phẩm ở chế độ offline</w:t>
      </w:r>
    </w:p>
    <w:p w14:paraId="10858673" w14:textId="6A783C39" w:rsidR="00B04E93" w:rsidRDefault="00B04E93" w:rsidP="00283799">
      <w:pPr>
        <w:pStyle w:val="ListParagraph"/>
        <w:numPr>
          <w:ilvl w:val="0"/>
          <w:numId w:val="20"/>
        </w:numPr>
        <w:rPr>
          <w:bCs/>
          <w:iCs/>
        </w:rPr>
      </w:pPr>
      <w:r>
        <w:rPr>
          <w:bCs/>
          <w:iCs/>
        </w:rPr>
        <w:t>Giao diện hiển thị danh mục dảnh phẩm, thông tin về sản phẩm, sản phẩm đang bán chạy,…</w:t>
      </w:r>
    </w:p>
    <w:p w14:paraId="21AB35A5" w14:textId="552C94A6" w:rsidR="00B04E93" w:rsidRPr="006B7587" w:rsidRDefault="00283126" w:rsidP="00283799">
      <w:pPr>
        <w:pStyle w:val="ListParagraph"/>
        <w:numPr>
          <w:ilvl w:val="0"/>
          <w:numId w:val="20"/>
        </w:numPr>
        <w:rPr>
          <w:bCs/>
          <w:iCs/>
        </w:rPr>
      </w:pPr>
      <w:r>
        <w:rPr>
          <w:bCs/>
          <w:iCs/>
        </w:rPr>
        <w:t>Tương thích với nhiều trình duyệt web như Chrome, IE, Safari, Fire Fox,…</w:t>
      </w:r>
    </w:p>
    <w:p w14:paraId="7BAAB606" w14:textId="77777777" w:rsidR="00B34199" w:rsidRPr="00BC628C" w:rsidRDefault="00B34199" w:rsidP="00B34199">
      <w:pPr>
        <w:pStyle w:val="Heading2"/>
        <w:rPr>
          <w:b w:val="0"/>
          <w:bCs/>
          <w:iCs/>
          <w:sz w:val="20"/>
          <w:szCs w:val="20"/>
        </w:rPr>
      </w:pPr>
      <w:bookmarkStart w:id="16" w:name="_Toc25660393"/>
      <w:r w:rsidRPr="00BC628C">
        <w:rPr>
          <w:b w:val="0"/>
          <w:bCs/>
          <w:iCs/>
          <w:sz w:val="20"/>
          <w:szCs w:val="20"/>
        </w:rPr>
        <w:lastRenderedPageBreak/>
        <w:t>Work Breakdown Structure</w:t>
      </w:r>
      <w:bookmarkEnd w:id="16"/>
    </w:p>
    <w:p w14:paraId="2DEDCC89" w14:textId="34933788" w:rsidR="00AD72E3" w:rsidRPr="00BC628C" w:rsidRDefault="00D053FB" w:rsidP="00B34199">
      <w:pPr>
        <w:rPr>
          <w:bCs/>
          <w:iCs/>
        </w:rPr>
      </w:pPr>
      <w:r>
        <w:rPr>
          <w:bCs/>
          <w:iCs/>
          <w:noProof/>
          <w:lang w:eastAsia="en-US" w:bidi="ar-SA"/>
        </w:rPr>
        <w:drawing>
          <wp:inline distT="0" distB="0" distL="0" distR="0" wp14:anchorId="0EC62025" wp14:editId="371316D5">
            <wp:extent cx="5575300" cy="5518150"/>
            <wp:effectExtent l="0" t="0" r="6350" b="6350"/>
            <wp:docPr id="220" name="Hình ảnh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288BF9.tmp"/>
                    <pic:cNvPicPr/>
                  </pic:nvPicPr>
                  <pic:blipFill>
                    <a:blip r:embed="rId26">
                      <a:extLst>
                        <a:ext uri="{28A0092B-C50C-407E-A947-70E740481C1C}">
                          <a14:useLocalDpi xmlns:a14="http://schemas.microsoft.com/office/drawing/2010/main" val="0"/>
                        </a:ext>
                      </a:extLst>
                    </a:blip>
                    <a:stretch>
                      <a:fillRect/>
                    </a:stretch>
                  </pic:blipFill>
                  <pic:spPr>
                    <a:xfrm>
                      <a:off x="0" y="0"/>
                      <a:ext cx="5575300" cy="5518150"/>
                    </a:xfrm>
                    <a:prstGeom prst="rect">
                      <a:avLst/>
                    </a:prstGeom>
                  </pic:spPr>
                </pic:pic>
              </a:graphicData>
            </a:graphic>
          </wp:inline>
        </w:drawing>
      </w:r>
    </w:p>
    <w:p w14:paraId="7CB60D16" w14:textId="69EEF6AA" w:rsidR="002814C8" w:rsidRPr="00BC628C" w:rsidRDefault="002814C8" w:rsidP="00E31DB9">
      <w:pPr>
        <w:pStyle w:val="Heading2"/>
        <w:rPr>
          <w:b w:val="0"/>
          <w:bCs/>
          <w:iCs/>
          <w:sz w:val="20"/>
          <w:szCs w:val="20"/>
        </w:rPr>
      </w:pPr>
      <w:bookmarkStart w:id="17" w:name="_Toc25660394"/>
      <w:r w:rsidRPr="00BC628C">
        <w:rPr>
          <w:b w:val="0"/>
          <w:bCs/>
          <w:iCs/>
          <w:sz w:val="20"/>
          <w:szCs w:val="20"/>
        </w:rPr>
        <w:t>Ước lượng thời gian</w:t>
      </w:r>
      <w:bookmarkEnd w:id="17"/>
    </w:p>
    <w:p w14:paraId="4CAA1D6E" w14:textId="36C1D278" w:rsidR="00612FB1" w:rsidRPr="00BC628C" w:rsidRDefault="00C40778" w:rsidP="00612FB1">
      <w:pPr>
        <w:rPr>
          <w:bCs/>
          <w:iCs/>
        </w:rPr>
      </w:pPr>
      <w:r>
        <w:rPr>
          <w:bCs/>
          <w:iCs/>
          <w:noProof/>
          <w:lang w:eastAsia="en-US" w:bidi="ar-SA"/>
        </w:rPr>
        <w:drawing>
          <wp:inline distT="0" distB="0" distL="0" distR="0" wp14:anchorId="21848D02" wp14:editId="54D8DF6D">
            <wp:extent cx="9526" cy="352474"/>
            <wp:effectExtent l="0" t="0" r="28575" b="9525"/>
            <wp:docPr id="221" name="Hình ảnh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283034.tmp"/>
                    <pic:cNvPicPr/>
                  </pic:nvPicPr>
                  <pic:blipFill>
                    <a:blip r:embed="rId27"/>
                    <a:stretch>
                      <a:fillRect/>
                    </a:stretch>
                  </pic:blipFill>
                  <pic:spPr>
                    <a:xfrm>
                      <a:off x="0" y="0"/>
                      <a:ext cx="9526" cy="352474"/>
                    </a:xfrm>
                    <a:prstGeom prst="rect">
                      <a:avLst/>
                    </a:prstGeom>
                  </pic:spPr>
                </pic:pic>
              </a:graphicData>
            </a:graphic>
          </wp:inline>
        </w:drawing>
      </w:r>
      <w:r w:rsidR="002164E8">
        <w:rPr>
          <w:bCs/>
          <w:iCs/>
          <w:noProof/>
          <w:lang w:eastAsia="en-US" w:bidi="ar-SA"/>
        </w:rPr>
        <w:lastRenderedPageBreak/>
        <w:drawing>
          <wp:inline distT="0" distB="0" distL="0" distR="0" wp14:anchorId="44B40402" wp14:editId="4373B844">
            <wp:extent cx="5575300" cy="4583430"/>
            <wp:effectExtent l="0" t="0" r="6350" b="7620"/>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28EC9.tmp"/>
                    <pic:cNvPicPr/>
                  </pic:nvPicPr>
                  <pic:blipFill>
                    <a:blip r:embed="rId28">
                      <a:extLst>
                        <a:ext uri="{28A0092B-C50C-407E-A947-70E740481C1C}">
                          <a14:useLocalDpi xmlns:a14="http://schemas.microsoft.com/office/drawing/2010/main" val="0"/>
                        </a:ext>
                      </a:extLst>
                    </a:blip>
                    <a:stretch>
                      <a:fillRect/>
                    </a:stretch>
                  </pic:blipFill>
                  <pic:spPr>
                    <a:xfrm>
                      <a:off x="0" y="0"/>
                      <a:ext cx="5575300" cy="4583430"/>
                    </a:xfrm>
                    <a:prstGeom prst="rect">
                      <a:avLst/>
                    </a:prstGeom>
                  </pic:spPr>
                </pic:pic>
              </a:graphicData>
            </a:graphic>
          </wp:inline>
        </w:drawing>
      </w:r>
    </w:p>
    <w:p w14:paraId="33628FB7" w14:textId="3AA83DAF" w:rsidR="00D466C7" w:rsidRPr="00BC628C" w:rsidRDefault="002814C8" w:rsidP="00E31DB9">
      <w:pPr>
        <w:pStyle w:val="Heading2"/>
        <w:rPr>
          <w:b w:val="0"/>
          <w:bCs/>
          <w:iCs/>
          <w:sz w:val="20"/>
          <w:szCs w:val="20"/>
        </w:rPr>
      </w:pPr>
      <w:bookmarkStart w:id="18" w:name="_Toc25660395"/>
      <w:r w:rsidRPr="00BC628C">
        <w:rPr>
          <w:b w:val="0"/>
          <w:bCs/>
          <w:iCs/>
          <w:sz w:val="20"/>
          <w:szCs w:val="20"/>
        </w:rPr>
        <w:t>Ước lượng rủi ro</w:t>
      </w:r>
      <w:bookmarkEnd w:id="18"/>
    </w:p>
    <w:p w14:paraId="75BBC988" w14:textId="77777777" w:rsidR="00D466C7" w:rsidRPr="00BC628C" w:rsidRDefault="00D466C7" w:rsidP="00D466C7">
      <w:pPr>
        <w:rPr>
          <w:bCs/>
          <w:iCs/>
        </w:rPr>
      </w:pPr>
    </w:p>
    <w:p w14:paraId="5532CC94" w14:textId="4F7211A5" w:rsidR="00E31DB9" w:rsidRPr="00BC628C" w:rsidRDefault="00E31DB9" w:rsidP="00E31DB9">
      <w:pPr>
        <w:pStyle w:val="Heading1"/>
        <w:rPr>
          <w:b w:val="0"/>
          <w:bCs/>
          <w:iCs/>
          <w:sz w:val="20"/>
          <w:szCs w:val="20"/>
        </w:rPr>
      </w:pPr>
      <w:bookmarkStart w:id="19" w:name="_Toc25660396"/>
      <w:r w:rsidRPr="00BC628C">
        <w:rPr>
          <w:b w:val="0"/>
          <w:bCs/>
          <w:iCs/>
          <w:sz w:val="20"/>
          <w:szCs w:val="20"/>
        </w:rPr>
        <w:t>Ước lượng giá thành</w:t>
      </w:r>
      <w:bookmarkEnd w:id="19"/>
    </w:p>
    <w:p w14:paraId="44E85B20" w14:textId="2842D48F" w:rsidR="003E6A70" w:rsidRPr="00BC628C" w:rsidRDefault="003E6A70" w:rsidP="003D6029">
      <w:pPr>
        <w:rPr>
          <w:bCs/>
          <w:iCs/>
        </w:rPr>
      </w:pPr>
      <w:r w:rsidRPr="00BC628C">
        <w:rPr>
          <w:bCs/>
          <w:iCs/>
        </w:rPr>
        <w:t>Chi phí phát triển  +  Chi phí kiểm thử</w:t>
      </w:r>
    </w:p>
    <w:p w14:paraId="5B12B085" w14:textId="57F96118" w:rsidR="003E6A70" w:rsidRPr="00BC628C" w:rsidRDefault="003E6A70" w:rsidP="003D6029">
      <w:pPr>
        <w:rPr>
          <w:bCs/>
          <w:iCs/>
        </w:rPr>
      </w:pPr>
      <w:r w:rsidRPr="00BC628C">
        <w:rPr>
          <w:bCs/>
          <w:iCs/>
        </w:rPr>
        <w:t>Chi phí vận hành</w:t>
      </w:r>
      <w:r w:rsidR="003C2146" w:rsidRPr="00BC628C">
        <w:rPr>
          <w:bCs/>
          <w:iCs/>
        </w:rPr>
        <w:t>, quản lý, hành chính</w:t>
      </w:r>
    </w:p>
    <w:p w14:paraId="150ECCDC" w14:textId="16B828C3" w:rsidR="003C2146" w:rsidRPr="00BC628C" w:rsidRDefault="003C2146" w:rsidP="003D6029">
      <w:pPr>
        <w:rPr>
          <w:bCs/>
          <w:iCs/>
        </w:rPr>
      </w:pPr>
      <w:r w:rsidRPr="00BC628C">
        <w:rPr>
          <w:bCs/>
          <w:iCs/>
        </w:rPr>
        <w:t>Chi phí kính doanh, quảng cáo, tiếp thị</w:t>
      </w:r>
    </w:p>
    <w:p w14:paraId="578C2CD0" w14:textId="2114E611" w:rsidR="00D65A38" w:rsidRPr="00BC628C" w:rsidRDefault="00D65A38" w:rsidP="00D65A38">
      <w:pPr>
        <w:pStyle w:val="Heading1"/>
        <w:rPr>
          <w:b w:val="0"/>
          <w:bCs/>
          <w:iCs/>
          <w:sz w:val="20"/>
          <w:szCs w:val="20"/>
        </w:rPr>
      </w:pPr>
      <w:bookmarkStart w:id="20" w:name="_Toc25660397"/>
      <w:r w:rsidRPr="00BC628C">
        <w:rPr>
          <w:b w:val="0"/>
          <w:bCs/>
          <w:iCs/>
          <w:sz w:val="20"/>
          <w:szCs w:val="20"/>
        </w:rPr>
        <w:t>Ước lượng chất lượng</w:t>
      </w:r>
      <w:bookmarkEnd w:id="20"/>
    </w:p>
    <w:p w14:paraId="32007B6F" w14:textId="442D555D" w:rsidR="00D65A38" w:rsidRDefault="00FF6F60" w:rsidP="00931722">
      <w:pPr>
        <w:pStyle w:val="Heading3"/>
      </w:pPr>
      <w:r w:rsidRPr="00BC628C">
        <w:t>Ước lượng số dòng code</w:t>
      </w:r>
    </w:p>
    <w:tbl>
      <w:tblPr>
        <w:tblStyle w:val="TableGrid"/>
        <w:tblW w:w="0" w:type="auto"/>
        <w:tblInd w:w="720" w:type="dxa"/>
        <w:tblLook w:val="04A0" w:firstRow="1" w:lastRow="0" w:firstColumn="1" w:lastColumn="0" w:noHBand="0" w:noVBand="1"/>
      </w:tblPr>
      <w:tblGrid>
        <w:gridCol w:w="2846"/>
        <w:gridCol w:w="2724"/>
        <w:gridCol w:w="2480"/>
      </w:tblGrid>
      <w:tr w:rsidR="00931722" w:rsidRPr="002A4809" w14:paraId="041007DD" w14:textId="77777777" w:rsidTr="00291829">
        <w:tc>
          <w:tcPr>
            <w:tcW w:w="2846" w:type="dxa"/>
          </w:tcPr>
          <w:p w14:paraId="58D4E4DF" w14:textId="77777777" w:rsidR="00931722" w:rsidRPr="002A4809" w:rsidRDefault="00931722" w:rsidP="00291829">
            <w:pPr>
              <w:jc w:val="center"/>
              <w:rPr>
                <w:sz w:val="24"/>
                <w:szCs w:val="24"/>
              </w:rPr>
            </w:pPr>
            <w:r w:rsidRPr="002A4809">
              <w:rPr>
                <w:sz w:val="24"/>
                <w:szCs w:val="24"/>
              </w:rPr>
              <w:t>Tính năng</w:t>
            </w:r>
          </w:p>
        </w:tc>
        <w:tc>
          <w:tcPr>
            <w:tcW w:w="2724" w:type="dxa"/>
          </w:tcPr>
          <w:p w14:paraId="7A5D2EF4" w14:textId="77777777" w:rsidR="00931722" w:rsidRPr="002A4809" w:rsidRDefault="00931722" w:rsidP="00291829">
            <w:pPr>
              <w:jc w:val="center"/>
              <w:rPr>
                <w:sz w:val="24"/>
                <w:szCs w:val="24"/>
              </w:rPr>
            </w:pPr>
            <w:r w:rsidRPr="002A4809">
              <w:rPr>
                <w:sz w:val="24"/>
                <w:szCs w:val="24"/>
              </w:rPr>
              <w:t>Số lượng dòng code</w:t>
            </w:r>
          </w:p>
        </w:tc>
        <w:tc>
          <w:tcPr>
            <w:tcW w:w="2480" w:type="dxa"/>
          </w:tcPr>
          <w:p w14:paraId="63DF2EB7" w14:textId="77777777" w:rsidR="00931722" w:rsidRPr="002A4809" w:rsidRDefault="00931722" w:rsidP="00291829">
            <w:pPr>
              <w:jc w:val="center"/>
              <w:rPr>
                <w:sz w:val="24"/>
                <w:szCs w:val="24"/>
              </w:rPr>
            </w:pPr>
            <w:r w:rsidRPr="002A4809">
              <w:rPr>
                <w:sz w:val="24"/>
                <w:szCs w:val="24"/>
              </w:rPr>
              <w:t>Số lượng chú thích</w:t>
            </w:r>
          </w:p>
        </w:tc>
      </w:tr>
      <w:tr w:rsidR="00931722" w:rsidRPr="002A4809" w14:paraId="3FEABA57" w14:textId="77777777" w:rsidTr="00291829">
        <w:tc>
          <w:tcPr>
            <w:tcW w:w="2846" w:type="dxa"/>
          </w:tcPr>
          <w:p w14:paraId="760A538B" w14:textId="77777777" w:rsidR="00931722" w:rsidRPr="002A4809" w:rsidRDefault="00931722" w:rsidP="00291829">
            <w:pPr>
              <w:jc w:val="left"/>
              <w:rPr>
                <w:sz w:val="24"/>
                <w:szCs w:val="24"/>
              </w:rPr>
            </w:pPr>
            <w:r w:rsidRPr="002A4809">
              <w:rPr>
                <w:sz w:val="24"/>
                <w:szCs w:val="24"/>
              </w:rPr>
              <w:t>Phân quyền user và admin</w:t>
            </w:r>
          </w:p>
        </w:tc>
        <w:tc>
          <w:tcPr>
            <w:tcW w:w="2724" w:type="dxa"/>
          </w:tcPr>
          <w:p w14:paraId="0533E66C" w14:textId="77777777" w:rsidR="00931722" w:rsidRPr="002A4809" w:rsidRDefault="00931722" w:rsidP="00291829">
            <w:pPr>
              <w:jc w:val="center"/>
              <w:rPr>
                <w:sz w:val="24"/>
                <w:szCs w:val="24"/>
              </w:rPr>
            </w:pPr>
            <w:r w:rsidRPr="002A4809">
              <w:rPr>
                <w:sz w:val="24"/>
                <w:szCs w:val="24"/>
              </w:rPr>
              <w:t>200</w:t>
            </w:r>
          </w:p>
        </w:tc>
        <w:tc>
          <w:tcPr>
            <w:tcW w:w="2480" w:type="dxa"/>
          </w:tcPr>
          <w:p w14:paraId="331B7881" w14:textId="77777777" w:rsidR="00931722" w:rsidRPr="002A4809" w:rsidRDefault="00931722" w:rsidP="00291829">
            <w:pPr>
              <w:jc w:val="center"/>
              <w:rPr>
                <w:sz w:val="24"/>
                <w:szCs w:val="24"/>
              </w:rPr>
            </w:pPr>
            <w:r w:rsidRPr="002A4809">
              <w:rPr>
                <w:sz w:val="24"/>
                <w:szCs w:val="24"/>
              </w:rPr>
              <w:t>80</w:t>
            </w:r>
          </w:p>
        </w:tc>
      </w:tr>
      <w:tr w:rsidR="00931722" w:rsidRPr="002A4809" w14:paraId="0FC823C5" w14:textId="77777777" w:rsidTr="00291829">
        <w:tc>
          <w:tcPr>
            <w:tcW w:w="2846" w:type="dxa"/>
          </w:tcPr>
          <w:p w14:paraId="2AFB6E67" w14:textId="77777777" w:rsidR="00931722" w:rsidRPr="0093327A" w:rsidRDefault="00931722" w:rsidP="00291829">
            <w:pPr>
              <w:rPr>
                <w:bCs/>
                <w:iCs/>
                <w:sz w:val="24"/>
                <w:szCs w:val="24"/>
              </w:rPr>
            </w:pPr>
            <w:r w:rsidRPr="002A4809">
              <w:rPr>
                <w:bCs/>
                <w:iCs/>
                <w:sz w:val="24"/>
                <w:szCs w:val="24"/>
              </w:rPr>
              <w:t>Khách hàng có thể tạo tài khoản, xem thông tin cá nhân, thông tin giỏ hàng,…</w:t>
            </w:r>
          </w:p>
        </w:tc>
        <w:tc>
          <w:tcPr>
            <w:tcW w:w="2724" w:type="dxa"/>
          </w:tcPr>
          <w:p w14:paraId="0AC7343F" w14:textId="77777777" w:rsidR="00931722" w:rsidRPr="002A4809" w:rsidRDefault="00931722" w:rsidP="00291829">
            <w:pPr>
              <w:jc w:val="center"/>
              <w:rPr>
                <w:sz w:val="24"/>
                <w:szCs w:val="24"/>
              </w:rPr>
            </w:pPr>
            <w:r w:rsidRPr="002A4809">
              <w:rPr>
                <w:sz w:val="24"/>
                <w:szCs w:val="24"/>
              </w:rPr>
              <w:t>450</w:t>
            </w:r>
          </w:p>
        </w:tc>
        <w:tc>
          <w:tcPr>
            <w:tcW w:w="2480" w:type="dxa"/>
          </w:tcPr>
          <w:p w14:paraId="172C0BAA" w14:textId="77777777" w:rsidR="00931722" w:rsidRPr="002A4809" w:rsidRDefault="00931722" w:rsidP="00291829">
            <w:pPr>
              <w:jc w:val="center"/>
              <w:rPr>
                <w:sz w:val="24"/>
                <w:szCs w:val="24"/>
              </w:rPr>
            </w:pPr>
            <w:r w:rsidRPr="002A4809">
              <w:rPr>
                <w:sz w:val="24"/>
                <w:szCs w:val="24"/>
              </w:rPr>
              <w:t>250</w:t>
            </w:r>
          </w:p>
        </w:tc>
      </w:tr>
      <w:tr w:rsidR="00931722" w:rsidRPr="002A4809" w14:paraId="650D7EFC" w14:textId="77777777" w:rsidTr="00291829">
        <w:trPr>
          <w:trHeight w:val="1115"/>
        </w:trPr>
        <w:tc>
          <w:tcPr>
            <w:tcW w:w="2846" w:type="dxa"/>
          </w:tcPr>
          <w:p w14:paraId="0C10FA16" w14:textId="77777777" w:rsidR="00931722" w:rsidRPr="0093327A" w:rsidRDefault="00931722" w:rsidP="00291829">
            <w:pPr>
              <w:rPr>
                <w:bCs/>
                <w:iCs/>
                <w:sz w:val="24"/>
                <w:szCs w:val="24"/>
              </w:rPr>
            </w:pPr>
            <w:r w:rsidRPr="002A4809">
              <w:rPr>
                <w:bCs/>
                <w:iCs/>
                <w:sz w:val="24"/>
                <w:szCs w:val="24"/>
              </w:rPr>
              <w:lastRenderedPageBreak/>
              <w:t>Admin có thể thêm, sửa, xóa : user, category, product</w:t>
            </w:r>
          </w:p>
        </w:tc>
        <w:tc>
          <w:tcPr>
            <w:tcW w:w="2724" w:type="dxa"/>
          </w:tcPr>
          <w:p w14:paraId="0256D658" w14:textId="77777777" w:rsidR="00931722" w:rsidRPr="002A4809" w:rsidRDefault="00931722" w:rsidP="00291829">
            <w:pPr>
              <w:jc w:val="center"/>
              <w:rPr>
                <w:sz w:val="24"/>
                <w:szCs w:val="24"/>
              </w:rPr>
            </w:pPr>
            <w:r w:rsidRPr="002A4809">
              <w:rPr>
                <w:sz w:val="24"/>
                <w:szCs w:val="24"/>
              </w:rPr>
              <w:t>600</w:t>
            </w:r>
          </w:p>
        </w:tc>
        <w:tc>
          <w:tcPr>
            <w:tcW w:w="2480" w:type="dxa"/>
          </w:tcPr>
          <w:p w14:paraId="586991DC" w14:textId="77777777" w:rsidR="00931722" w:rsidRPr="002A4809" w:rsidRDefault="00931722" w:rsidP="00291829">
            <w:pPr>
              <w:jc w:val="center"/>
              <w:rPr>
                <w:sz w:val="24"/>
                <w:szCs w:val="24"/>
              </w:rPr>
            </w:pPr>
            <w:r w:rsidRPr="002A4809">
              <w:rPr>
                <w:sz w:val="24"/>
                <w:szCs w:val="24"/>
              </w:rPr>
              <w:t>400</w:t>
            </w:r>
          </w:p>
        </w:tc>
      </w:tr>
      <w:tr w:rsidR="00931722" w:rsidRPr="002A4809" w14:paraId="189FF542" w14:textId="77777777" w:rsidTr="00291829">
        <w:tc>
          <w:tcPr>
            <w:tcW w:w="2846" w:type="dxa"/>
          </w:tcPr>
          <w:p w14:paraId="51CD8720" w14:textId="77777777" w:rsidR="00931722" w:rsidRPr="0093327A" w:rsidRDefault="00931722" w:rsidP="00291829">
            <w:pPr>
              <w:rPr>
                <w:bCs/>
                <w:iCs/>
                <w:sz w:val="24"/>
                <w:szCs w:val="24"/>
              </w:rPr>
            </w:pPr>
            <w:r w:rsidRPr="002A4809">
              <w:rPr>
                <w:bCs/>
                <w:iCs/>
                <w:sz w:val="24"/>
                <w:szCs w:val="24"/>
              </w:rPr>
              <w:t>Người dùng có thể đọc thông tin sản phẩm ở chế độ offline</w:t>
            </w:r>
          </w:p>
        </w:tc>
        <w:tc>
          <w:tcPr>
            <w:tcW w:w="2724" w:type="dxa"/>
          </w:tcPr>
          <w:p w14:paraId="54C5C0F3" w14:textId="77777777" w:rsidR="00931722" w:rsidRPr="002A4809" w:rsidRDefault="00931722" w:rsidP="00291829">
            <w:pPr>
              <w:jc w:val="center"/>
              <w:rPr>
                <w:sz w:val="24"/>
                <w:szCs w:val="24"/>
              </w:rPr>
            </w:pPr>
            <w:r w:rsidRPr="002A4809">
              <w:rPr>
                <w:sz w:val="24"/>
                <w:szCs w:val="24"/>
              </w:rPr>
              <w:t>500</w:t>
            </w:r>
          </w:p>
        </w:tc>
        <w:tc>
          <w:tcPr>
            <w:tcW w:w="2480" w:type="dxa"/>
          </w:tcPr>
          <w:p w14:paraId="4187FA73" w14:textId="77777777" w:rsidR="00931722" w:rsidRPr="002A4809" w:rsidRDefault="00931722" w:rsidP="00291829">
            <w:pPr>
              <w:jc w:val="center"/>
              <w:rPr>
                <w:sz w:val="24"/>
                <w:szCs w:val="24"/>
              </w:rPr>
            </w:pPr>
            <w:r w:rsidRPr="002A4809">
              <w:rPr>
                <w:sz w:val="24"/>
                <w:szCs w:val="24"/>
              </w:rPr>
              <w:t>450</w:t>
            </w:r>
          </w:p>
        </w:tc>
      </w:tr>
      <w:tr w:rsidR="00931722" w:rsidRPr="002A4809" w14:paraId="5A2A15D9" w14:textId="77777777" w:rsidTr="00291829">
        <w:trPr>
          <w:trHeight w:val="1840"/>
        </w:trPr>
        <w:tc>
          <w:tcPr>
            <w:tcW w:w="2846" w:type="dxa"/>
          </w:tcPr>
          <w:p w14:paraId="4B909288" w14:textId="77777777" w:rsidR="00931722" w:rsidRPr="0093327A" w:rsidRDefault="00931722" w:rsidP="00291829">
            <w:pPr>
              <w:rPr>
                <w:bCs/>
                <w:iCs/>
                <w:sz w:val="24"/>
                <w:szCs w:val="24"/>
              </w:rPr>
            </w:pPr>
            <w:r w:rsidRPr="002A4809">
              <w:rPr>
                <w:bCs/>
                <w:iCs/>
                <w:sz w:val="24"/>
                <w:szCs w:val="24"/>
              </w:rPr>
              <w:t>Giao diện hiển thị danh mục dảnh phẩm, thông tin về sản phẩm, sản phẩm đang bán chạy,…</w:t>
            </w:r>
          </w:p>
        </w:tc>
        <w:tc>
          <w:tcPr>
            <w:tcW w:w="2724" w:type="dxa"/>
          </w:tcPr>
          <w:p w14:paraId="04525608" w14:textId="77777777" w:rsidR="00931722" w:rsidRPr="002A4809" w:rsidRDefault="00931722" w:rsidP="00291829">
            <w:pPr>
              <w:jc w:val="center"/>
              <w:rPr>
                <w:sz w:val="24"/>
                <w:szCs w:val="24"/>
              </w:rPr>
            </w:pPr>
            <w:r w:rsidRPr="002A4809">
              <w:rPr>
                <w:sz w:val="24"/>
                <w:szCs w:val="24"/>
              </w:rPr>
              <w:t>800</w:t>
            </w:r>
          </w:p>
        </w:tc>
        <w:tc>
          <w:tcPr>
            <w:tcW w:w="2480" w:type="dxa"/>
          </w:tcPr>
          <w:p w14:paraId="65BB3696" w14:textId="77777777" w:rsidR="00931722" w:rsidRPr="002A4809" w:rsidRDefault="00931722" w:rsidP="00291829">
            <w:pPr>
              <w:jc w:val="center"/>
              <w:rPr>
                <w:sz w:val="24"/>
                <w:szCs w:val="24"/>
              </w:rPr>
            </w:pPr>
            <w:r w:rsidRPr="002A4809">
              <w:rPr>
                <w:sz w:val="24"/>
                <w:szCs w:val="24"/>
              </w:rPr>
              <w:t>450</w:t>
            </w:r>
          </w:p>
        </w:tc>
      </w:tr>
      <w:tr w:rsidR="00931722" w:rsidRPr="002A4809" w14:paraId="50021DFF" w14:textId="77777777" w:rsidTr="00291829">
        <w:tc>
          <w:tcPr>
            <w:tcW w:w="2846" w:type="dxa"/>
          </w:tcPr>
          <w:p w14:paraId="1B94FB41" w14:textId="77777777" w:rsidR="00931722" w:rsidRPr="0093327A" w:rsidRDefault="00931722" w:rsidP="00291829">
            <w:pPr>
              <w:rPr>
                <w:bCs/>
                <w:iCs/>
                <w:sz w:val="24"/>
                <w:szCs w:val="24"/>
              </w:rPr>
            </w:pPr>
            <w:r w:rsidRPr="002A4809">
              <w:rPr>
                <w:bCs/>
                <w:iCs/>
                <w:sz w:val="24"/>
                <w:szCs w:val="24"/>
              </w:rPr>
              <w:t>Tương thích với nhiều trình duyệt web như Chrome, IE, Safari, Fire Fox,…</w:t>
            </w:r>
          </w:p>
        </w:tc>
        <w:tc>
          <w:tcPr>
            <w:tcW w:w="2724" w:type="dxa"/>
          </w:tcPr>
          <w:p w14:paraId="3D77A2C9" w14:textId="77777777" w:rsidR="00931722" w:rsidRPr="002A4809" w:rsidRDefault="00931722" w:rsidP="00291829">
            <w:pPr>
              <w:jc w:val="center"/>
              <w:rPr>
                <w:sz w:val="24"/>
                <w:szCs w:val="24"/>
              </w:rPr>
            </w:pPr>
            <w:r w:rsidRPr="002A4809">
              <w:rPr>
                <w:sz w:val="24"/>
                <w:szCs w:val="24"/>
              </w:rPr>
              <w:t>500</w:t>
            </w:r>
          </w:p>
        </w:tc>
        <w:tc>
          <w:tcPr>
            <w:tcW w:w="2480" w:type="dxa"/>
          </w:tcPr>
          <w:p w14:paraId="31ACDF5F" w14:textId="77777777" w:rsidR="00931722" w:rsidRPr="002A4809" w:rsidRDefault="00931722" w:rsidP="00291829">
            <w:pPr>
              <w:jc w:val="center"/>
              <w:rPr>
                <w:sz w:val="24"/>
                <w:szCs w:val="24"/>
              </w:rPr>
            </w:pPr>
            <w:r w:rsidRPr="002A4809">
              <w:rPr>
                <w:sz w:val="24"/>
                <w:szCs w:val="24"/>
              </w:rPr>
              <w:t>300</w:t>
            </w:r>
          </w:p>
        </w:tc>
      </w:tr>
      <w:tr w:rsidR="00931722" w:rsidRPr="002A4809" w14:paraId="2D753FED" w14:textId="77777777" w:rsidTr="00291829">
        <w:tc>
          <w:tcPr>
            <w:tcW w:w="2846" w:type="dxa"/>
          </w:tcPr>
          <w:p w14:paraId="7C459B58" w14:textId="77777777" w:rsidR="00931722" w:rsidRPr="002A4809" w:rsidRDefault="00931722" w:rsidP="00291829">
            <w:pPr>
              <w:jc w:val="center"/>
              <w:rPr>
                <w:sz w:val="24"/>
                <w:szCs w:val="24"/>
              </w:rPr>
            </w:pPr>
            <w:r w:rsidRPr="002A4809">
              <w:rPr>
                <w:sz w:val="24"/>
                <w:szCs w:val="24"/>
              </w:rPr>
              <w:t>Tổng</w:t>
            </w:r>
          </w:p>
        </w:tc>
        <w:tc>
          <w:tcPr>
            <w:tcW w:w="2724" w:type="dxa"/>
          </w:tcPr>
          <w:p w14:paraId="15658BC3" w14:textId="62380130" w:rsidR="00931722" w:rsidRPr="002A4809" w:rsidRDefault="001F126E" w:rsidP="00291829">
            <w:pPr>
              <w:jc w:val="center"/>
              <w:rPr>
                <w:sz w:val="24"/>
                <w:szCs w:val="24"/>
              </w:rPr>
            </w:pPr>
            <w:r>
              <w:rPr>
                <w:sz w:val="24"/>
                <w:szCs w:val="24"/>
              </w:rPr>
              <w:t>3050</w:t>
            </w:r>
          </w:p>
        </w:tc>
        <w:tc>
          <w:tcPr>
            <w:tcW w:w="2480" w:type="dxa"/>
          </w:tcPr>
          <w:p w14:paraId="73AF7700" w14:textId="4E9EAFF8" w:rsidR="00931722" w:rsidRPr="002A4809" w:rsidRDefault="00291829" w:rsidP="00291829">
            <w:pPr>
              <w:jc w:val="center"/>
              <w:rPr>
                <w:sz w:val="24"/>
                <w:szCs w:val="24"/>
              </w:rPr>
            </w:pPr>
            <w:r>
              <w:rPr>
                <w:sz w:val="24"/>
                <w:szCs w:val="24"/>
              </w:rPr>
              <w:t>1930</w:t>
            </w:r>
          </w:p>
        </w:tc>
      </w:tr>
    </w:tbl>
    <w:p w14:paraId="1A30AFCC" w14:textId="77777777" w:rsidR="00931722" w:rsidRPr="00931722" w:rsidRDefault="00931722" w:rsidP="00931722"/>
    <w:p w14:paraId="49FE857A" w14:textId="21BEFB8C" w:rsidR="00FF6F60" w:rsidRDefault="00FF6F60" w:rsidP="00291829">
      <w:pPr>
        <w:pStyle w:val="Heading3"/>
      </w:pPr>
      <w:r w:rsidRPr="00BC628C">
        <w:t xml:space="preserve">Ước lượng số testcase </w:t>
      </w:r>
    </w:p>
    <w:tbl>
      <w:tblPr>
        <w:tblStyle w:val="TableGrid"/>
        <w:tblW w:w="8095" w:type="dxa"/>
        <w:tblInd w:w="720" w:type="dxa"/>
        <w:tblLook w:val="04A0" w:firstRow="1" w:lastRow="0" w:firstColumn="1" w:lastColumn="0" w:noHBand="0" w:noVBand="1"/>
      </w:tblPr>
      <w:tblGrid>
        <w:gridCol w:w="4225"/>
        <w:gridCol w:w="3870"/>
      </w:tblGrid>
      <w:tr w:rsidR="00291829" w14:paraId="3E7166D5" w14:textId="77777777" w:rsidTr="00291829">
        <w:trPr>
          <w:trHeight w:val="463"/>
        </w:trPr>
        <w:tc>
          <w:tcPr>
            <w:tcW w:w="4225" w:type="dxa"/>
          </w:tcPr>
          <w:p w14:paraId="3BAAE40D" w14:textId="77777777" w:rsidR="00291829" w:rsidRPr="00EE4EDD" w:rsidRDefault="00291829" w:rsidP="00291829">
            <w:pPr>
              <w:jc w:val="center"/>
              <w:rPr>
                <w:sz w:val="28"/>
                <w:szCs w:val="28"/>
              </w:rPr>
            </w:pPr>
            <w:r w:rsidRPr="00EE4EDD">
              <w:rPr>
                <w:sz w:val="28"/>
                <w:szCs w:val="28"/>
              </w:rPr>
              <w:t>Tính năng</w:t>
            </w:r>
          </w:p>
        </w:tc>
        <w:tc>
          <w:tcPr>
            <w:tcW w:w="3870" w:type="dxa"/>
          </w:tcPr>
          <w:p w14:paraId="25FB8D88" w14:textId="77777777" w:rsidR="00291829" w:rsidRDefault="00291829" w:rsidP="00291829">
            <w:pPr>
              <w:jc w:val="center"/>
            </w:pPr>
            <w:r>
              <w:t>Số testcase</w:t>
            </w:r>
          </w:p>
        </w:tc>
      </w:tr>
      <w:tr w:rsidR="00291829" w14:paraId="26C6A48A" w14:textId="77777777" w:rsidTr="00291829">
        <w:trPr>
          <w:trHeight w:val="454"/>
        </w:trPr>
        <w:tc>
          <w:tcPr>
            <w:tcW w:w="4225" w:type="dxa"/>
          </w:tcPr>
          <w:p w14:paraId="1F82DDB6" w14:textId="77777777" w:rsidR="00291829" w:rsidRPr="00EE4EDD" w:rsidRDefault="00291829" w:rsidP="00291829">
            <w:pPr>
              <w:jc w:val="left"/>
              <w:rPr>
                <w:sz w:val="28"/>
                <w:szCs w:val="28"/>
              </w:rPr>
            </w:pPr>
            <w:r w:rsidRPr="002A4809">
              <w:rPr>
                <w:sz w:val="24"/>
                <w:szCs w:val="24"/>
              </w:rPr>
              <w:t>Phân quyền user và admin</w:t>
            </w:r>
          </w:p>
        </w:tc>
        <w:tc>
          <w:tcPr>
            <w:tcW w:w="3870" w:type="dxa"/>
          </w:tcPr>
          <w:p w14:paraId="7A804AE8" w14:textId="77777777" w:rsidR="00291829" w:rsidRDefault="00291829" w:rsidP="00291829">
            <w:pPr>
              <w:jc w:val="center"/>
            </w:pPr>
            <w:r>
              <w:t>10</w:t>
            </w:r>
          </w:p>
        </w:tc>
      </w:tr>
      <w:tr w:rsidR="00291829" w14:paraId="6AD9A0A3" w14:textId="77777777" w:rsidTr="00291829">
        <w:trPr>
          <w:trHeight w:val="463"/>
        </w:trPr>
        <w:tc>
          <w:tcPr>
            <w:tcW w:w="4225" w:type="dxa"/>
          </w:tcPr>
          <w:p w14:paraId="2DA2F828" w14:textId="77777777" w:rsidR="00291829" w:rsidRPr="00EE4EDD" w:rsidRDefault="00291829" w:rsidP="00291829">
            <w:pPr>
              <w:jc w:val="left"/>
              <w:rPr>
                <w:sz w:val="28"/>
                <w:szCs w:val="28"/>
              </w:rPr>
            </w:pPr>
            <w:r w:rsidRPr="002A4809">
              <w:rPr>
                <w:bCs/>
                <w:iCs/>
                <w:sz w:val="24"/>
                <w:szCs w:val="24"/>
              </w:rPr>
              <w:t>Khách hàng có thể tạo tài khoản, xem thông tin cá nhân, thông tin giỏ hàng,…</w:t>
            </w:r>
          </w:p>
        </w:tc>
        <w:tc>
          <w:tcPr>
            <w:tcW w:w="3870" w:type="dxa"/>
          </w:tcPr>
          <w:p w14:paraId="6016EEF2" w14:textId="77777777" w:rsidR="00291829" w:rsidRDefault="00291829" w:rsidP="00291829">
            <w:pPr>
              <w:jc w:val="center"/>
            </w:pPr>
            <w:r>
              <w:t>20</w:t>
            </w:r>
          </w:p>
        </w:tc>
      </w:tr>
      <w:tr w:rsidR="00291829" w14:paraId="733A88FC" w14:textId="77777777" w:rsidTr="00291829">
        <w:trPr>
          <w:trHeight w:val="463"/>
        </w:trPr>
        <w:tc>
          <w:tcPr>
            <w:tcW w:w="4225" w:type="dxa"/>
          </w:tcPr>
          <w:p w14:paraId="39F48E8B" w14:textId="77777777" w:rsidR="00291829" w:rsidRPr="00EE4EDD" w:rsidRDefault="00291829" w:rsidP="00291829">
            <w:pPr>
              <w:jc w:val="left"/>
              <w:rPr>
                <w:sz w:val="28"/>
                <w:szCs w:val="28"/>
              </w:rPr>
            </w:pPr>
            <w:r w:rsidRPr="002A4809">
              <w:rPr>
                <w:bCs/>
                <w:iCs/>
                <w:sz w:val="24"/>
                <w:szCs w:val="24"/>
              </w:rPr>
              <w:t>Admin có thể thêm, sửa, xóa : user, category, product</w:t>
            </w:r>
          </w:p>
        </w:tc>
        <w:tc>
          <w:tcPr>
            <w:tcW w:w="3870" w:type="dxa"/>
          </w:tcPr>
          <w:p w14:paraId="760D31C0" w14:textId="77777777" w:rsidR="00291829" w:rsidRDefault="00291829" w:rsidP="00291829">
            <w:pPr>
              <w:jc w:val="center"/>
            </w:pPr>
            <w:r>
              <w:t>20</w:t>
            </w:r>
          </w:p>
        </w:tc>
      </w:tr>
      <w:tr w:rsidR="00291829" w14:paraId="0E26C30E" w14:textId="77777777" w:rsidTr="00291829">
        <w:trPr>
          <w:trHeight w:val="454"/>
        </w:trPr>
        <w:tc>
          <w:tcPr>
            <w:tcW w:w="4225" w:type="dxa"/>
          </w:tcPr>
          <w:p w14:paraId="27A61DAA" w14:textId="77777777" w:rsidR="00291829" w:rsidRPr="00EE4EDD" w:rsidRDefault="00291829" w:rsidP="00291829">
            <w:pPr>
              <w:jc w:val="left"/>
              <w:rPr>
                <w:sz w:val="28"/>
                <w:szCs w:val="28"/>
              </w:rPr>
            </w:pPr>
            <w:r w:rsidRPr="002A4809">
              <w:rPr>
                <w:bCs/>
                <w:iCs/>
                <w:sz w:val="24"/>
                <w:szCs w:val="24"/>
              </w:rPr>
              <w:t>Người dùng có thể đọc thông tin sản phẩm ở chế độ offline</w:t>
            </w:r>
          </w:p>
        </w:tc>
        <w:tc>
          <w:tcPr>
            <w:tcW w:w="3870" w:type="dxa"/>
          </w:tcPr>
          <w:p w14:paraId="2ACCCED0" w14:textId="77777777" w:rsidR="00291829" w:rsidRDefault="00291829" w:rsidP="00291829">
            <w:pPr>
              <w:jc w:val="center"/>
            </w:pPr>
            <w:r>
              <w:t>25</w:t>
            </w:r>
          </w:p>
        </w:tc>
      </w:tr>
      <w:tr w:rsidR="00291829" w14:paraId="725B2AB6" w14:textId="77777777" w:rsidTr="00291829">
        <w:trPr>
          <w:trHeight w:val="463"/>
        </w:trPr>
        <w:tc>
          <w:tcPr>
            <w:tcW w:w="4225" w:type="dxa"/>
          </w:tcPr>
          <w:p w14:paraId="00159A20" w14:textId="77777777" w:rsidR="00291829" w:rsidRPr="00EE4EDD" w:rsidRDefault="00291829" w:rsidP="00291829">
            <w:pPr>
              <w:jc w:val="left"/>
              <w:rPr>
                <w:sz w:val="28"/>
                <w:szCs w:val="28"/>
              </w:rPr>
            </w:pPr>
            <w:r w:rsidRPr="002A4809">
              <w:rPr>
                <w:bCs/>
                <w:iCs/>
                <w:sz w:val="24"/>
                <w:szCs w:val="24"/>
              </w:rPr>
              <w:t>Giao diện hiển thị danh mục dảnh phẩm, thông tin về sản phẩm, sản phẩm đang bán chạy,…</w:t>
            </w:r>
          </w:p>
        </w:tc>
        <w:tc>
          <w:tcPr>
            <w:tcW w:w="3870" w:type="dxa"/>
          </w:tcPr>
          <w:p w14:paraId="57C66D47" w14:textId="77777777" w:rsidR="00291829" w:rsidRDefault="00291829" w:rsidP="00291829">
            <w:pPr>
              <w:jc w:val="center"/>
            </w:pPr>
            <w:r>
              <w:t>30</w:t>
            </w:r>
          </w:p>
        </w:tc>
      </w:tr>
      <w:tr w:rsidR="00291829" w14:paraId="551C7B35" w14:textId="77777777" w:rsidTr="00291829">
        <w:trPr>
          <w:trHeight w:val="454"/>
        </w:trPr>
        <w:tc>
          <w:tcPr>
            <w:tcW w:w="4225" w:type="dxa"/>
          </w:tcPr>
          <w:p w14:paraId="2E828181" w14:textId="77777777" w:rsidR="00291829" w:rsidRPr="00EE4EDD" w:rsidRDefault="00291829" w:rsidP="00291829">
            <w:pPr>
              <w:jc w:val="left"/>
              <w:rPr>
                <w:sz w:val="28"/>
                <w:szCs w:val="28"/>
              </w:rPr>
            </w:pPr>
            <w:r w:rsidRPr="002A4809">
              <w:rPr>
                <w:bCs/>
                <w:iCs/>
                <w:sz w:val="24"/>
                <w:szCs w:val="24"/>
              </w:rPr>
              <w:t>Tương thích với nhiều trình duyệt web như Chrome, IE, Safari, Fire Fox,…</w:t>
            </w:r>
          </w:p>
        </w:tc>
        <w:tc>
          <w:tcPr>
            <w:tcW w:w="3870" w:type="dxa"/>
          </w:tcPr>
          <w:p w14:paraId="5FAEEF3A" w14:textId="77777777" w:rsidR="00291829" w:rsidRDefault="00291829" w:rsidP="00291829">
            <w:pPr>
              <w:jc w:val="center"/>
            </w:pPr>
            <w:r>
              <w:t>50</w:t>
            </w:r>
          </w:p>
        </w:tc>
      </w:tr>
      <w:tr w:rsidR="00291829" w14:paraId="05B29870" w14:textId="77777777" w:rsidTr="00291829">
        <w:trPr>
          <w:trHeight w:val="463"/>
        </w:trPr>
        <w:tc>
          <w:tcPr>
            <w:tcW w:w="4225" w:type="dxa"/>
          </w:tcPr>
          <w:p w14:paraId="40AF72C0" w14:textId="77777777" w:rsidR="00291829" w:rsidRPr="00EE4EDD" w:rsidRDefault="00291829" w:rsidP="00291829">
            <w:pPr>
              <w:jc w:val="center"/>
              <w:rPr>
                <w:sz w:val="28"/>
                <w:szCs w:val="28"/>
              </w:rPr>
            </w:pPr>
            <w:r>
              <w:rPr>
                <w:sz w:val="28"/>
                <w:szCs w:val="28"/>
              </w:rPr>
              <w:t>Tổng</w:t>
            </w:r>
          </w:p>
        </w:tc>
        <w:tc>
          <w:tcPr>
            <w:tcW w:w="3870" w:type="dxa"/>
          </w:tcPr>
          <w:p w14:paraId="25D20911" w14:textId="77777777" w:rsidR="00291829" w:rsidRDefault="00291829" w:rsidP="00291829">
            <w:pPr>
              <w:jc w:val="center"/>
            </w:pPr>
            <w:r>
              <w:t>155</w:t>
            </w:r>
          </w:p>
        </w:tc>
      </w:tr>
    </w:tbl>
    <w:p w14:paraId="36C4EC52" w14:textId="77777777" w:rsidR="00291829" w:rsidRPr="00291829" w:rsidRDefault="00291829" w:rsidP="00291829"/>
    <w:p w14:paraId="6C481F39" w14:textId="77777777" w:rsidR="00013235" w:rsidRDefault="00013235" w:rsidP="00013235">
      <w:bookmarkStart w:id="21" w:name="_Toc25660398"/>
      <w:r>
        <w:rPr>
          <w:lang w:val="fr-FR"/>
        </w:rPr>
        <w:t>Qui định số dòng comment trên mỗi Kloc : 100 dòng trên mỗi Kloc,</w:t>
      </w:r>
    </w:p>
    <w:p w14:paraId="25E2C8D1" w14:textId="77777777" w:rsidR="00013235" w:rsidRDefault="00013235" w:rsidP="00013235">
      <w:r>
        <w:rPr>
          <w:lang w:val="fr-FR"/>
        </w:rPr>
        <w:lastRenderedPageBreak/>
        <w:t>Qui định về số unit test, automation test : 50 unit test, 100 automation test</w:t>
      </w:r>
    </w:p>
    <w:p w14:paraId="19E3421F" w14:textId="77D868C0" w:rsidR="005A7714" w:rsidRPr="002B0850" w:rsidRDefault="00DE0787" w:rsidP="005A7714">
      <w:pPr>
        <w:pStyle w:val="Heading1"/>
        <w:rPr>
          <w:b w:val="0"/>
          <w:bCs/>
          <w:iCs/>
          <w:sz w:val="20"/>
          <w:szCs w:val="20"/>
        </w:rPr>
      </w:pPr>
      <w:r w:rsidRPr="00BC628C">
        <w:rPr>
          <w:b w:val="0"/>
          <w:bCs/>
          <w:iCs/>
          <w:sz w:val="20"/>
          <w:szCs w:val="20"/>
        </w:rPr>
        <w:t>Phân tích thiết kế</w:t>
      </w:r>
      <w:bookmarkEnd w:id="21"/>
      <w:r w:rsidRPr="00BC628C">
        <w:rPr>
          <w:b w:val="0"/>
          <w:bCs/>
          <w:iCs/>
          <w:sz w:val="20"/>
          <w:szCs w:val="20"/>
        </w:rPr>
        <w:t xml:space="preserve"> </w:t>
      </w:r>
    </w:p>
    <w:p w14:paraId="4FCD1508" w14:textId="4C612B9F" w:rsidR="003F1120" w:rsidRDefault="005A7714" w:rsidP="005A7714">
      <w:pPr>
        <w:pStyle w:val="Heading2"/>
        <w:numPr>
          <w:ilvl w:val="0"/>
          <w:numId w:val="0"/>
        </w:numPr>
        <w:rPr>
          <w:b w:val="0"/>
          <w:bCs/>
          <w:iCs/>
          <w:sz w:val="20"/>
          <w:szCs w:val="20"/>
          <w:lang w:eastAsia="en-US" w:bidi="ar-SA"/>
        </w:rPr>
      </w:pPr>
      <w:bookmarkStart w:id="22" w:name="_Toc25660401"/>
      <w:r>
        <w:rPr>
          <w:b w:val="0"/>
          <w:bCs/>
          <w:iCs/>
          <w:sz w:val="20"/>
          <w:szCs w:val="20"/>
          <w:lang w:eastAsia="en-US" w:bidi="ar-SA"/>
        </w:rPr>
        <w:t>8.</w:t>
      </w:r>
      <w:r w:rsidR="002B0850">
        <w:rPr>
          <w:b w:val="0"/>
          <w:bCs/>
          <w:iCs/>
          <w:sz w:val="20"/>
          <w:szCs w:val="20"/>
          <w:lang w:eastAsia="en-US" w:bidi="ar-SA"/>
        </w:rPr>
        <w:t>1</w:t>
      </w:r>
      <w:r>
        <w:rPr>
          <w:b w:val="0"/>
          <w:bCs/>
          <w:iCs/>
          <w:sz w:val="20"/>
          <w:szCs w:val="20"/>
          <w:lang w:eastAsia="en-US" w:bidi="ar-SA"/>
        </w:rPr>
        <w:t xml:space="preserve">. </w:t>
      </w:r>
      <w:r w:rsidR="003F1120" w:rsidRPr="00BC628C">
        <w:rPr>
          <w:b w:val="0"/>
          <w:bCs/>
          <w:iCs/>
          <w:sz w:val="20"/>
          <w:szCs w:val="20"/>
          <w:lang w:eastAsia="en-US" w:bidi="ar-SA"/>
        </w:rPr>
        <w:t>Cơ sở dữ liệu</w:t>
      </w:r>
      <w:bookmarkEnd w:id="22"/>
    </w:p>
    <w:p w14:paraId="2AAC20E5" w14:textId="6C91EF07" w:rsidR="005A52B0" w:rsidRPr="005A52B0" w:rsidRDefault="005A52B0" w:rsidP="005A52B0">
      <w:pPr>
        <w:rPr>
          <w:lang w:eastAsia="en-US" w:bidi="ar-SA"/>
        </w:rPr>
      </w:pPr>
      <w:r>
        <w:rPr>
          <w:noProof/>
          <w:lang w:eastAsia="en-US" w:bidi="ar-SA"/>
        </w:rPr>
        <w:drawing>
          <wp:inline distT="0" distB="0" distL="0" distR="0" wp14:anchorId="358BE2E5" wp14:editId="779B7854">
            <wp:extent cx="5575300" cy="2735580"/>
            <wp:effectExtent l="0" t="0" r="6350" b="7620"/>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284A5.tmp"/>
                    <pic:cNvPicPr/>
                  </pic:nvPicPr>
                  <pic:blipFill>
                    <a:blip r:embed="rId29">
                      <a:extLst>
                        <a:ext uri="{28A0092B-C50C-407E-A947-70E740481C1C}">
                          <a14:useLocalDpi xmlns:a14="http://schemas.microsoft.com/office/drawing/2010/main" val="0"/>
                        </a:ext>
                      </a:extLst>
                    </a:blip>
                    <a:stretch>
                      <a:fillRect/>
                    </a:stretch>
                  </pic:blipFill>
                  <pic:spPr>
                    <a:xfrm>
                      <a:off x="0" y="0"/>
                      <a:ext cx="5575300" cy="2735580"/>
                    </a:xfrm>
                    <a:prstGeom prst="rect">
                      <a:avLst/>
                    </a:prstGeom>
                  </pic:spPr>
                </pic:pic>
              </a:graphicData>
            </a:graphic>
          </wp:inline>
        </w:drawing>
      </w:r>
    </w:p>
    <w:p w14:paraId="09ACA236" w14:textId="4AC47FDC" w:rsidR="003F1120" w:rsidRDefault="002B0850" w:rsidP="002B0850">
      <w:pPr>
        <w:pStyle w:val="Heading2"/>
        <w:numPr>
          <w:ilvl w:val="0"/>
          <w:numId w:val="0"/>
        </w:numPr>
        <w:rPr>
          <w:b w:val="0"/>
          <w:bCs/>
          <w:iCs/>
          <w:sz w:val="20"/>
          <w:szCs w:val="20"/>
          <w:lang w:eastAsia="en-US" w:bidi="ar-SA"/>
        </w:rPr>
      </w:pPr>
      <w:bookmarkStart w:id="23" w:name="_Toc25660402"/>
      <w:r>
        <w:rPr>
          <w:b w:val="0"/>
          <w:bCs/>
          <w:iCs/>
          <w:sz w:val="20"/>
          <w:szCs w:val="20"/>
          <w:lang w:eastAsia="en-US" w:bidi="ar-SA"/>
        </w:rPr>
        <w:t xml:space="preserve">8.2. </w:t>
      </w:r>
      <w:bookmarkEnd w:id="23"/>
      <w:r>
        <w:rPr>
          <w:b w:val="0"/>
          <w:bCs/>
          <w:iCs/>
          <w:sz w:val="20"/>
          <w:szCs w:val="20"/>
          <w:lang w:eastAsia="en-US" w:bidi="ar-SA"/>
        </w:rPr>
        <w:t>Giao diện</w:t>
      </w:r>
    </w:p>
    <w:p w14:paraId="6F69E819" w14:textId="69C7BBBC" w:rsidR="009000A4" w:rsidRDefault="009000A4" w:rsidP="009000A4">
      <w:pPr>
        <w:rPr>
          <w:lang w:eastAsia="en-US" w:bidi="ar-SA"/>
        </w:rPr>
      </w:pPr>
      <w:r>
        <w:rPr>
          <w:lang w:eastAsia="en-US" w:bidi="ar-SA"/>
        </w:rPr>
        <w:t>8.2.1 giao diện admin</w:t>
      </w:r>
    </w:p>
    <w:p w14:paraId="2E7A14AF" w14:textId="5420427F" w:rsidR="00F23B38" w:rsidRDefault="00F23B38" w:rsidP="00F23B38">
      <w:pPr>
        <w:pStyle w:val="ListParagraph"/>
        <w:numPr>
          <w:ilvl w:val="0"/>
          <w:numId w:val="21"/>
        </w:numPr>
        <w:rPr>
          <w:lang w:eastAsia="en-US" w:bidi="ar-SA"/>
        </w:rPr>
      </w:pPr>
      <w:r>
        <w:rPr>
          <w:lang w:eastAsia="en-US" w:bidi="ar-SA"/>
        </w:rPr>
        <w:t>Thêm category</w:t>
      </w:r>
    </w:p>
    <w:p w14:paraId="16EB891A" w14:textId="46731B84" w:rsidR="009000A4" w:rsidRDefault="009000A4" w:rsidP="009000A4">
      <w:pPr>
        <w:rPr>
          <w:lang w:eastAsia="en-US" w:bidi="ar-SA"/>
        </w:rPr>
      </w:pPr>
      <w:r>
        <w:rPr>
          <w:noProof/>
          <w:lang w:eastAsia="en-US" w:bidi="ar-SA"/>
        </w:rPr>
        <w:drawing>
          <wp:inline distT="0" distB="0" distL="0" distR="0" wp14:anchorId="766691BA" wp14:editId="2ED150B1">
            <wp:extent cx="5562600" cy="25241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2600" cy="2524125"/>
                    </a:xfrm>
                    <a:prstGeom prst="rect">
                      <a:avLst/>
                    </a:prstGeom>
                    <a:noFill/>
                    <a:ln>
                      <a:noFill/>
                    </a:ln>
                  </pic:spPr>
                </pic:pic>
              </a:graphicData>
            </a:graphic>
          </wp:inline>
        </w:drawing>
      </w:r>
    </w:p>
    <w:p w14:paraId="48F369C0" w14:textId="74A3F60C" w:rsidR="009000A4" w:rsidRDefault="009000A4" w:rsidP="009000A4">
      <w:pPr>
        <w:rPr>
          <w:lang w:eastAsia="en-US" w:bidi="ar-SA"/>
        </w:rPr>
      </w:pPr>
    </w:p>
    <w:p w14:paraId="51232A7C" w14:textId="0831C955" w:rsidR="00F23B38" w:rsidRDefault="00F23B38" w:rsidP="00F23B38">
      <w:pPr>
        <w:pStyle w:val="ListParagraph"/>
        <w:numPr>
          <w:ilvl w:val="0"/>
          <w:numId w:val="21"/>
        </w:numPr>
        <w:rPr>
          <w:lang w:eastAsia="en-US" w:bidi="ar-SA"/>
        </w:rPr>
      </w:pPr>
      <w:r>
        <w:rPr>
          <w:lang w:eastAsia="en-US" w:bidi="ar-SA"/>
        </w:rPr>
        <w:t>Thêm mới sản phẩm</w:t>
      </w:r>
    </w:p>
    <w:p w14:paraId="4D03A379" w14:textId="7905811D" w:rsidR="009000A4" w:rsidRDefault="00F23B38" w:rsidP="009000A4">
      <w:pPr>
        <w:rPr>
          <w:lang w:eastAsia="en-US" w:bidi="ar-SA"/>
        </w:rPr>
      </w:pPr>
      <w:r>
        <w:rPr>
          <w:noProof/>
          <w:lang w:eastAsia="en-US" w:bidi="ar-SA"/>
        </w:rPr>
        <w:lastRenderedPageBreak/>
        <w:drawing>
          <wp:inline distT="0" distB="0" distL="0" distR="0" wp14:anchorId="021CCBE0" wp14:editId="437A4004">
            <wp:extent cx="5572125" cy="285750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2857500"/>
                    </a:xfrm>
                    <a:prstGeom prst="rect">
                      <a:avLst/>
                    </a:prstGeom>
                    <a:noFill/>
                    <a:ln>
                      <a:noFill/>
                    </a:ln>
                  </pic:spPr>
                </pic:pic>
              </a:graphicData>
            </a:graphic>
          </wp:inline>
        </w:drawing>
      </w:r>
    </w:p>
    <w:p w14:paraId="6337416D" w14:textId="59D5D13B" w:rsidR="00F23B38" w:rsidRDefault="00F23B38" w:rsidP="009000A4">
      <w:pPr>
        <w:rPr>
          <w:lang w:eastAsia="en-US" w:bidi="ar-SA"/>
        </w:rPr>
      </w:pPr>
    </w:p>
    <w:p w14:paraId="7AC8AE14" w14:textId="6E8D08C0" w:rsidR="00F23B38" w:rsidRDefault="00F23B38" w:rsidP="009000A4">
      <w:pPr>
        <w:rPr>
          <w:lang w:eastAsia="en-US" w:bidi="ar-SA"/>
        </w:rPr>
      </w:pPr>
      <w:r>
        <w:rPr>
          <w:lang w:eastAsia="en-US" w:bidi="ar-SA"/>
        </w:rPr>
        <w:t>8.2.2 giao diện người dùng</w:t>
      </w:r>
    </w:p>
    <w:p w14:paraId="33959F91" w14:textId="45C1E081" w:rsidR="006D3701" w:rsidRDefault="006D3701" w:rsidP="006D3701">
      <w:pPr>
        <w:pStyle w:val="ListParagraph"/>
        <w:numPr>
          <w:ilvl w:val="0"/>
          <w:numId w:val="21"/>
        </w:numPr>
        <w:rPr>
          <w:lang w:eastAsia="en-US" w:bidi="ar-SA"/>
        </w:rPr>
      </w:pPr>
      <w:r>
        <w:rPr>
          <w:lang w:eastAsia="en-US" w:bidi="ar-SA"/>
        </w:rPr>
        <w:t>Giao diện chung</w:t>
      </w:r>
    </w:p>
    <w:p w14:paraId="1924CB1E" w14:textId="39CE887C" w:rsidR="006D3701" w:rsidRDefault="006D3701" w:rsidP="009000A4">
      <w:pPr>
        <w:rPr>
          <w:lang w:eastAsia="en-US" w:bidi="ar-SA"/>
        </w:rPr>
      </w:pPr>
      <w:r w:rsidRPr="006D2DB8">
        <w:rPr>
          <w:noProof/>
          <w:sz w:val="22"/>
          <w:szCs w:val="22"/>
          <w:lang w:eastAsia="en-US" w:bidi="ar-SA"/>
        </w:rPr>
        <w:drawing>
          <wp:inline distT="0" distB="0" distL="0" distR="0" wp14:anchorId="5C744B6E" wp14:editId="7EE9E898">
            <wp:extent cx="5575300" cy="2598828"/>
            <wp:effectExtent l="0" t="0" r="635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80CB49.tmp"/>
                    <pic:cNvPicPr/>
                  </pic:nvPicPr>
                  <pic:blipFill>
                    <a:blip r:embed="rId32">
                      <a:extLst>
                        <a:ext uri="{28A0092B-C50C-407E-A947-70E740481C1C}">
                          <a14:useLocalDpi xmlns:a14="http://schemas.microsoft.com/office/drawing/2010/main" val="0"/>
                        </a:ext>
                      </a:extLst>
                    </a:blip>
                    <a:stretch>
                      <a:fillRect/>
                    </a:stretch>
                  </pic:blipFill>
                  <pic:spPr>
                    <a:xfrm>
                      <a:off x="0" y="0"/>
                      <a:ext cx="5575300" cy="2598828"/>
                    </a:xfrm>
                    <a:prstGeom prst="rect">
                      <a:avLst/>
                    </a:prstGeom>
                  </pic:spPr>
                </pic:pic>
              </a:graphicData>
            </a:graphic>
          </wp:inline>
        </w:drawing>
      </w:r>
    </w:p>
    <w:p w14:paraId="4356CBCC" w14:textId="2195272C" w:rsidR="006D3701" w:rsidRDefault="006D3701" w:rsidP="006D3701">
      <w:pPr>
        <w:pStyle w:val="ListParagraph"/>
        <w:numPr>
          <w:ilvl w:val="0"/>
          <w:numId w:val="21"/>
        </w:numPr>
        <w:rPr>
          <w:lang w:eastAsia="en-US" w:bidi="ar-SA"/>
        </w:rPr>
      </w:pPr>
      <w:r>
        <w:rPr>
          <w:lang w:eastAsia="en-US" w:bidi="ar-SA"/>
        </w:rPr>
        <w:t>Chi tiết sản phẩm</w:t>
      </w:r>
    </w:p>
    <w:p w14:paraId="720C769B" w14:textId="2B2E5E72" w:rsidR="006D3701" w:rsidRDefault="006D3701" w:rsidP="006D3701">
      <w:pPr>
        <w:ind w:left="360"/>
        <w:rPr>
          <w:lang w:eastAsia="en-US" w:bidi="ar-SA"/>
        </w:rPr>
      </w:pPr>
      <w:r w:rsidRPr="006D2DB8">
        <w:rPr>
          <w:noProof/>
          <w:sz w:val="22"/>
          <w:szCs w:val="22"/>
          <w:lang w:eastAsia="en-US" w:bidi="ar-SA"/>
        </w:rPr>
        <w:lastRenderedPageBreak/>
        <w:drawing>
          <wp:inline distT="0" distB="0" distL="0" distR="0" wp14:anchorId="2CEA07B1" wp14:editId="3D1DB7A8">
            <wp:extent cx="5575300" cy="2692346"/>
            <wp:effectExtent l="0" t="0" r="6350" b="0"/>
            <wp:docPr id="23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300" cy="2692346"/>
                    </a:xfrm>
                    <a:prstGeom prst="rect">
                      <a:avLst/>
                    </a:prstGeom>
                  </pic:spPr>
                </pic:pic>
              </a:graphicData>
            </a:graphic>
          </wp:inline>
        </w:drawing>
      </w:r>
    </w:p>
    <w:p w14:paraId="0D919661" w14:textId="77777777" w:rsidR="00D826F0" w:rsidRPr="009000A4" w:rsidRDefault="00D826F0" w:rsidP="009000A4">
      <w:pPr>
        <w:rPr>
          <w:lang w:eastAsia="en-US" w:bidi="ar-SA"/>
        </w:rPr>
      </w:pPr>
    </w:p>
    <w:p w14:paraId="732EE1EB" w14:textId="4D6340C4" w:rsidR="009D290A" w:rsidRPr="00BC628C" w:rsidRDefault="009D290A" w:rsidP="005E2D65">
      <w:pPr>
        <w:pStyle w:val="Heading1"/>
        <w:rPr>
          <w:b w:val="0"/>
          <w:bCs/>
          <w:iCs/>
          <w:sz w:val="20"/>
          <w:szCs w:val="20"/>
        </w:rPr>
      </w:pPr>
      <w:bookmarkStart w:id="24" w:name="_Toc25660403"/>
      <w:r w:rsidRPr="00BC628C">
        <w:rPr>
          <w:b w:val="0"/>
          <w:bCs/>
          <w:iCs/>
          <w:sz w:val="20"/>
          <w:szCs w:val="20"/>
        </w:rPr>
        <w:t>Giám sát dự án</w:t>
      </w:r>
      <w:bookmarkEnd w:id="24"/>
    </w:p>
    <w:p w14:paraId="36610AD8" w14:textId="10D1CC69" w:rsidR="00F45E06" w:rsidRPr="00BC628C" w:rsidRDefault="00F45E06" w:rsidP="00F45E06">
      <w:pPr>
        <w:pStyle w:val="Heading2"/>
        <w:rPr>
          <w:b w:val="0"/>
          <w:bCs/>
          <w:iCs/>
          <w:sz w:val="20"/>
          <w:szCs w:val="20"/>
        </w:rPr>
      </w:pPr>
      <w:bookmarkStart w:id="25" w:name="_Toc25660404"/>
      <w:r w:rsidRPr="00BC628C">
        <w:rPr>
          <w:b w:val="0"/>
          <w:bCs/>
          <w:iCs/>
          <w:sz w:val="20"/>
          <w:szCs w:val="20"/>
        </w:rPr>
        <w:t>Trả lời câu hỏi</w:t>
      </w:r>
      <w:bookmarkEnd w:id="25"/>
    </w:p>
    <w:p w14:paraId="2708B202" w14:textId="77777777" w:rsidR="00667DD5" w:rsidRPr="00BC628C" w:rsidRDefault="003A3FFF" w:rsidP="00283799">
      <w:pPr>
        <w:pStyle w:val="ListParagraph"/>
        <w:numPr>
          <w:ilvl w:val="0"/>
          <w:numId w:val="7"/>
        </w:numPr>
        <w:rPr>
          <w:bCs/>
          <w:iCs/>
        </w:rPr>
      </w:pPr>
      <w:r w:rsidRPr="00BC628C">
        <w:rPr>
          <w:bCs/>
          <w:iCs/>
        </w:rPr>
        <w:t>Khách hàng yêu cầu</w:t>
      </w:r>
      <w:r w:rsidR="00BD4022" w:rsidRPr="00BC628C">
        <w:rPr>
          <w:bCs/>
          <w:iCs/>
        </w:rPr>
        <w:t xml:space="preserve">: </w:t>
      </w:r>
      <w:r w:rsidR="005A4994" w:rsidRPr="00BC628C">
        <w:rPr>
          <w:bCs/>
          <w:iCs/>
        </w:rPr>
        <w:t>“</w:t>
      </w:r>
      <w:r w:rsidRPr="00BC628C">
        <w:rPr>
          <w:bCs/>
          <w:iCs/>
        </w:rPr>
        <w:t>Cần có người làm việc trực tiếp ở công ty chúng tôi để tiện trao đổi và sửa lỗi?”.</w:t>
      </w:r>
    </w:p>
    <w:p w14:paraId="330E6F9A" w14:textId="77777777" w:rsidR="00E067E3" w:rsidRDefault="003A3FFF" w:rsidP="007E7DEF">
      <w:pPr>
        <w:pStyle w:val="ListParagraph"/>
        <w:tabs>
          <w:tab w:val="right" w:leader="dot" w:pos="8780"/>
        </w:tabs>
        <w:ind w:left="720"/>
        <w:rPr>
          <w:bCs/>
          <w:iCs/>
        </w:rPr>
      </w:pPr>
      <w:r w:rsidRPr="00BC628C">
        <w:rPr>
          <w:bCs/>
          <w:iCs/>
        </w:rPr>
        <w:t>Nhóm quản lý sẽ trả lời thế nào</w:t>
      </w:r>
      <w:r w:rsidR="00667DD5" w:rsidRPr="00BC628C">
        <w:rPr>
          <w:bCs/>
          <w:iCs/>
        </w:rPr>
        <w:t>:</w:t>
      </w:r>
      <w:r w:rsidR="007E7DEF">
        <w:rPr>
          <w:bCs/>
          <w:iCs/>
        </w:rPr>
        <w:t xml:space="preserve"> </w:t>
      </w:r>
    </w:p>
    <w:p w14:paraId="5B9B7F8E" w14:textId="3004611D" w:rsidR="007E7DEF" w:rsidRPr="00BC628C" w:rsidRDefault="00451E1C" w:rsidP="007E7DEF">
      <w:pPr>
        <w:pStyle w:val="ListParagraph"/>
        <w:tabs>
          <w:tab w:val="right" w:leader="dot" w:pos="8780"/>
        </w:tabs>
        <w:ind w:left="720"/>
        <w:rPr>
          <w:bCs/>
          <w:iCs/>
        </w:rPr>
      </w:pPr>
      <w:r>
        <w:rPr>
          <w:bCs/>
          <w:iCs/>
        </w:rPr>
        <w:t>Đ</w:t>
      </w:r>
      <w:r w:rsidR="007E7DEF">
        <w:rPr>
          <w:bCs/>
          <w:iCs/>
        </w:rPr>
        <w:t xml:space="preserve">iều này tôi nghĩ mình không thể đáp ứng anh(chị) được rồi. </w:t>
      </w:r>
      <w:r>
        <w:rPr>
          <w:bCs/>
          <w:iCs/>
        </w:rPr>
        <w:t xml:space="preserve">Thứ nhất chúng ta đã thống nhất là trao đổi công việc qua Email, mọi thay đổi phải được ghi lại. </w:t>
      </w:r>
      <w:r w:rsidR="002243F5">
        <w:rPr>
          <w:bCs/>
          <w:iCs/>
        </w:rPr>
        <w:t>Hơn nữa nếu có một người ở công ty anh(chị) thì người đó phải có quyền thay đổi dự án - đó là tôi. Tuy nhiên không thể lúc nào tôi cũng ở công ty anh(chị) được phải không nào?</w:t>
      </w:r>
    </w:p>
    <w:p w14:paraId="57262EE3" w14:textId="72E4B05B" w:rsidR="00667DD5" w:rsidRPr="00BC628C" w:rsidRDefault="00667DD5" w:rsidP="00667DD5">
      <w:pPr>
        <w:pStyle w:val="ListParagraph"/>
        <w:tabs>
          <w:tab w:val="right" w:leader="dot" w:pos="8780"/>
        </w:tabs>
        <w:ind w:left="720"/>
        <w:rPr>
          <w:bCs/>
          <w:iCs/>
        </w:rPr>
      </w:pPr>
    </w:p>
    <w:p w14:paraId="78D2041A" w14:textId="5602E2F1" w:rsidR="00667DD5" w:rsidRPr="00BC628C" w:rsidRDefault="00667DD5" w:rsidP="00283799">
      <w:pPr>
        <w:pStyle w:val="ListParagraph"/>
        <w:numPr>
          <w:ilvl w:val="0"/>
          <w:numId w:val="7"/>
        </w:numPr>
        <w:rPr>
          <w:bCs/>
          <w:iCs/>
        </w:rPr>
      </w:pPr>
      <w:r w:rsidRPr="00BC628C">
        <w:rPr>
          <w:bCs/>
          <w:iCs/>
        </w:rPr>
        <w:t>Khách hàng yêu cầu: “Oh</w:t>
      </w:r>
      <w:r w:rsidR="00954A4A" w:rsidRPr="00BC628C">
        <w:rPr>
          <w:bCs/>
          <w:iCs/>
        </w:rPr>
        <w:t xml:space="preserve">. Xếp chúng tôi sử dụng máy tính cài hệ điều hành </w:t>
      </w:r>
      <w:r w:rsidR="00915C78" w:rsidRPr="00BC628C">
        <w:rPr>
          <w:bCs/>
          <w:iCs/>
        </w:rPr>
        <w:t>Windows 95 cơ</w:t>
      </w:r>
      <w:r w:rsidR="00D82BE2" w:rsidRPr="00BC628C">
        <w:rPr>
          <w:bCs/>
          <w:iCs/>
        </w:rPr>
        <w:t>.</w:t>
      </w:r>
      <w:r w:rsidR="00915C78" w:rsidRPr="00BC628C">
        <w:rPr>
          <w:bCs/>
          <w:iCs/>
        </w:rPr>
        <w:t xml:space="preserve"> Liệu phần mềm này </w:t>
      </w:r>
      <w:r w:rsidR="004C71FA" w:rsidRPr="00BC628C">
        <w:rPr>
          <w:bCs/>
          <w:iCs/>
        </w:rPr>
        <w:t>phải chạy được đấy nhé</w:t>
      </w:r>
      <w:r w:rsidR="00DB2EB7" w:rsidRPr="00BC628C">
        <w:rPr>
          <w:bCs/>
          <w:iCs/>
        </w:rPr>
        <w:t>. Ông mới là người duyệt cái này đấy</w:t>
      </w:r>
      <w:r w:rsidRPr="00BC628C">
        <w:rPr>
          <w:bCs/>
          <w:iCs/>
        </w:rPr>
        <w:t>”.</w:t>
      </w:r>
    </w:p>
    <w:p w14:paraId="2BF454A1" w14:textId="4B770510" w:rsidR="00A20D2D" w:rsidRPr="00BC628C" w:rsidRDefault="00667DD5" w:rsidP="00A20D2D">
      <w:pPr>
        <w:pStyle w:val="ListParagraph"/>
        <w:tabs>
          <w:tab w:val="right" w:leader="dot" w:pos="8780"/>
        </w:tabs>
        <w:ind w:left="720"/>
        <w:rPr>
          <w:bCs/>
          <w:iCs/>
        </w:rPr>
      </w:pPr>
      <w:r w:rsidRPr="00BC628C">
        <w:rPr>
          <w:bCs/>
          <w:iCs/>
        </w:rPr>
        <w:t>Nhóm quản lý sẽ trả lời thế nào:</w:t>
      </w:r>
      <w:r w:rsidR="00A20D2D">
        <w:rPr>
          <w:bCs/>
          <w:iCs/>
        </w:rPr>
        <w:t xml:space="preserve"> Tất nhiên rồi. Xin anh hãy yên tâm. Đội ngũ dự án của công ty chúng tôi có trình độ cao và sẽ đáp ứng được những yêu cầu của anh đưa ra. Tuy nhiên xin anh hãy bổ sung </w:t>
      </w:r>
      <w:r w:rsidR="00BC4CC6">
        <w:rPr>
          <w:bCs/>
          <w:iCs/>
        </w:rPr>
        <w:t>những yêu cầu của anh vào bản hợp đồng. Khi đó mọi sai phạm đều dễ giải quyết, cho cả anh lẫn tôi.</w:t>
      </w:r>
    </w:p>
    <w:p w14:paraId="65D94067" w14:textId="2F092283" w:rsidR="00667DD5" w:rsidRPr="00BC628C" w:rsidRDefault="00667DD5" w:rsidP="00667DD5">
      <w:pPr>
        <w:pStyle w:val="ListParagraph"/>
        <w:tabs>
          <w:tab w:val="right" w:leader="dot" w:pos="8780"/>
        </w:tabs>
        <w:ind w:left="720"/>
        <w:rPr>
          <w:bCs/>
          <w:iCs/>
        </w:rPr>
      </w:pPr>
    </w:p>
    <w:p w14:paraId="576C666E" w14:textId="5A918A9D" w:rsidR="00460E60" w:rsidRPr="00BC628C" w:rsidRDefault="00460E60" w:rsidP="00283799">
      <w:pPr>
        <w:pStyle w:val="ListParagraph"/>
        <w:numPr>
          <w:ilvl w:val="0"/>
          <w:numId w:val="7"/>
        </w:numPr>
        <w:rPr>
          <w:bCs/>
          <w:iCs/>
        </w:rPr>
      </w:pPr>
      <w:r w:rsidRPr="00BC628C">
        <w:rPr>
          <w:bCs/>
          <w:iCs/>
        </w:rPr>
        <w:t>Khách hàng yêu cầu: “</w:t>
      </w:r>
      <w:r w:rsidR="00853CD0" w:rsidRPr="00BC628C">
        <w:rPr>
          <w:bCs/>
          <w:iCs/>
        </w:rPr>
        <w:t>Dự án phát triển phần mềm này giá 100 triệu. Giá này c</w:t>
      </w:r>
      <w:r w:rsidR="009A592B" w:rsidRPr="00BC628C">
        <w:rPr>
          <w:bCs/>
          <w:iCs/>
        </w:rPr>
        <w:t xml:space="preserve">ó </w:t>
      </w:r>
      <w:r w:rsidR="00AA7A9A" w:rsidRPr="00BC628C">
        <w:rPr>
          <w:bCs/>
          <w:iCs/>
        </w:rPr>
        <w:t xml:space="preserve">bao gồm </w:t>
      </w:r>
      <w:r w:rsidR="009A592B" w:rsidRPr="00BC628C">
        <w:rPr>
          <w:bCs/>
          <w:iCs/>
        </w:rPr>
        <w:t xml:space="preserve">VAT hay không nhỉ? </w:t>
      </w:r>
      <w:r w:rsidR="00AA7A9A" w:rsidRPr="00BC628C">
        <w:rPr>
          <w:bCs/>
          <w:iCs/>
        </w:rPr>
        <w:t>Giá cụ thể cho tình huống có VAT và không VAT là bao nhiêu?”</w:t>
      </w:r>
    </w:p>
    <w:p w14:paraId="74A27C39" w14:textId="3BE6C7FA" w:rsidR="00BC4CC6" w:rsidRPr="00BC628C" w:rsidRDefault="00460E60" w:rsidP="00BC4CC6">
      <w:pPr>
        <w:pStyle w:val="ListParagraph"/>
        <w:tabs>
          <w:tab w:val="right" w:leader="dot" w:pos="8780"/>
        </w:tabs>
        <w:ind w:left="720"/>
        <w:rPr>
          <w:bCs/>
          <w:iCs/>
        </w:rPr>
      </w:pPr>
      <w:r w:rsidRPr="00BC628C">
        <w:rPr>
          <w:bCs/>
          <w:iCs/>
        </w:rPr>
        <w:t>Nhóm quản lý sẽ trả lời thế nào:</w:t>
      </w:r>
      <w:r w:rsidR="001354E0">
        <w:rPr>
          <w:bCs/>
          <w:iCs/>
        </w:rPr>
        <w:t xml:space="preserve"> </w:t>
      </w:r>
      <w:r w:rsidR="00547427">
        <w:rPr>
          <w:bCs/>
          <w:iCs/>
        </w:rPr>
        <w:t xml:space="preserve">Vấn đề này </w:t>
      </w:r>
      <w:r w:rsidR="00E067E3">
        <w:rPr>
          <w:bCs/>
          <w:iCs/>
        </w:rPr>
        <w:t xml:space="preserve">công ty chúng </w:t>
      </w:r>
      <w:r w:rsidR="00547427">
        <w:rPr>
          <w:bCs/>
          <w:iCs/>
        </w:rPr>
        <w:t xml:space="preserve">tôi cũng đã tìm hiểu kĩ càng. Giá thị trường của sản phẩm này </w:t>
      </w:r>
      <w:r w:rsidR="00404B84">
        <w:rPr>
          <w:bCs/>
          <w:iCs/>
        </w:rPr>
        <w:t>là 1</w:t>
      </w:r>
      <w:r w:rsidR="00DB1FCD">
        <w:rPr>
          <w:bCs/>
          <w:iCs/>
        </w:rPr>
        <w:t>0</w:t>
      </w:r>
      <w:r w:rsidR="00404B84">
        <w:rPr>
          <w:bCs/>
          <w:iCs/>
        </w:rPr>
        <w:t xml:space="preserve">0 triệu </w:t>
      </w:r>
      <w:r w:rsidR="00C76E4D">
        <w:rPr>
          <w:bCs/>
          <w:iCs/>
        </w:rPr>
        <w:t>chưa</w:t>
      </w:r>
      <w:r w:rsidR="00404B84">
        <w:rPr>
          <w:bCs/>
          <w:iCs/>
        </w:rPr>
        <w:t xml:space="preserve"> tính VAT. </w:t>
      </w:r>
      <w:r w:rsidR="00C76E4D">
        <w:rPr>
          <w:bCs/>
          <w:iCs/>
        </w:rPr>
        <w:t xml:space="preserve">Tuy nhiên đây là lần đầu kí kết hợp đồng với phía công ty anh, chúng tôi quyết định giảm </w:t>
      </w:r>
      <w:r w:rsidR="00E067E3">
        <w:rPr>
          <w:bCs/>
          <w:iCs/>
        </w:rPr>
        <w:t>tính luôn giá trị hợp đồng là 100 triệu tính cả VAT. Anh thấy sao?</w:t>
      </w:r>
    </w:p>
    <w:p w14:paraId="0C7678B6" w14:textId="300A0497" w:rsidR="00460E60" w:rsidRPr="00BC628C" w:rsidRDefault="00460E60" w:rsidP="00460E60">
      <w:pPr>
        <w:pStyle w:val="ListParagraph"/>
        <w:tabs>
          <w:tab w:val="right" w:leader="dot" w:pos="8780"/>
        </w:tabs>
        <w:ind w:left="720"/>
        <w:rPr>
          <w:bCs/>
          <w:iCs/>
        </w:rPr>
      </w:pPr>
    </w:p>
    <w:p w14:paraId="09CB4D98" w14:textId="77777777" w:rsidR="00460E60" w:rsidRPr="00BC628C" w:rsidRDefault="00460E60" w:rsidP="00667DD5">
      <w:pPr>
        <w:pStyle w:val="ListParagraph"/>
        <w:tabs>
          <w:tab w:val="right" w:leader="dot" w:pos="8780"/>
        </w:tabs>
        <w:ind w:left="720"/>
        <w:rPr>
          <w:bCs/>
          <w:iCs/>
        </w:rPr>
      </w:pPr>
    </w:p>
    <w:p w14:paraId="46C3CD65" w14:textId="51F65BDC" w:rsidR="005E2D65" w:rsidRPr="00BC628C" w:rsidRDefault="005E2D65" w:rsidP="005E2D65">
      <w:pPr>
        <w:pStyle w:val="Heading1"/>
        <w:rPr>
          <w:b w:val="0"/>
          <w:bCs/>
          <w:iCs/>
          <w:sz w:val="20"/>
          <w:szCs w:val="20"/>
        </w:rPr>
      </w:pPr>
      <w:bookmarkStart w:id="26" w:name="_Toc25660405"/>
      <w:r w:rsidRPr="00BC628C">
        <w:rPr>
          <w:b w:val="0"/>
          <w:bCs/>
          <w:iCs/>
          <w:sz w:val="20"/>
          <w:szCs w:val="20"/>
        </w:rPr>
        <w:lastRenderedPageBreak/>
        <w:t>Đóng dự án</w:t>
      </w:r>
      <w:bookmarkEnd w:id="26"/>
    </w:p>
    <w:p w14:paraId="6CD045D2" w14:textId="55C82688" w:rsidR="005E2D65" w:rsidRPr="00BC628C" w:rsidRDefault="00867232" w:rsidP="005E2D65">
      <w:pPr>
        <w:rPr>
          <w:bCs/>
          <w:iCs/>
        </w:rPr>
      </w:pPr>
      <w:r>
        <w:rPr>
          <w:bCs/>
          <w:iCs/>
        </w:rPr>
        <w:t>Dưới đây là một số thống kê trong quá trình phát triển dự án.</w:t>
      </w:r>
    </w:p>
    <w:p w14:paraId="37A5DC86" w14:textId="03D73393" w:rsidR="008E6AE9" w:rsidRPr="00BC628C" w:rsidRDefault="00D1020B" w:rsidP="00D1020B">
      <w:pPr>
        <w:pStyle w:val="Heading2"/>
        <w:rPr>
          <w:b w:val="0"/>
          <w:bCs/>
          <w:iCs/>
          <w:sz w:val="20"/>
          <w:szCs w:val="20"/>
        </w:rPr>
      </w:pPr>
      <w:bookmarkStart w:id="27" w:name="_Toc25660406"/>
      <w:r w:rsidRPr="00BC628C">
        <w:rPr>
          <w:b w:val="0"/>
          <w:bCs/>
          <w:iCs/>
          <w:sz w:val="20"/>
          <w:szCs w:val="20"/>
        </w:rPr>
        <w:t>Quản lý mã nguồn</w:t>
      </w:r>
      <w:bookmarkEnd w:id="27"/>
    </w:p>
    <w:p w14:paraId="727D6E3F" w14:textId="634AB685" w:rsidR="00D1020B" w:rsidRPr="00BC628C" w:rsidRDefault="00D1020B" w:rsidP="005E2D65">
      <w:pPr>
        <w:rPr>
          <w:bCs/>
          <w:iCs/>
        </w:rPr>
      </w:pPr>
      <w:r w:rsidRPr="00BC628C">
        <w:rPr>
          <w:bCs/>
          <w:iCs/>
        </w:rPr>
        <w:t>Dựa trên các biểu đồ của Git</w:t>
      </w:r>
      <w:r w:rsidR="00687A4B" w:rsidRPr="00BC628C">
        <w:rPr>
          <w:bCs/>
          <w:iCs/>
        </w:rPr>
        <w:t>, hoặc các công cụ phân tích code</w:t>
      </w:r>
      <w:r w:rsidRPr="00BC628C">
        <w:rPr>
          <w:bCs/>
          <w:iCs/>
        </w:rPr>
        <w:t>,</w:t>
      </w:r>
      <w:r w:rsidR="006A739D" w:rsidRPr="00BC628C">
        <w:rPr>
          <w:bCs/>
          <w:iCs/>
        </w:rPr>
        <w:t xml:space="preserve"> xuất ra </w:t>
      </w:r>
      <w:r w:rsidR="00924FA9" w:rsidRPr="00BC628C">
        <w:rPr>
          <w:bCs/>
          <w:iCs/>
        </w:rPr>
        <w:t>3</w:t>
      </w:r>
      <w:r w:rsidR="006A739D" w:rsidRPr="00BC628C">
        <w:rPr>
          <w:bCs/>
          <w:iCs/>
        </w:rPr>
        <w:t xml:space="preserve"> thông kê</w:t>
      </w:r>
      <w:r w:rsidR="00ED43BF" w:rsidRPr="00BC628C">
        <w:rPr>
          <w:bCs/>
          <w:iCs/>
        </w:rPr>
        <w:t>. Gợi ý</w:t>
      </w:r>
      <w:r w:rsidR="00A46FF8" w:rsidRPr="00BC628C">
        <w:rPr>
          <w:bCs/>
          <w:iCs/>
        </w:rPr>
        <w:t xml:space="preserve"> </w:t>
      </w:r>
    </w:p>
    <w:p w14:paraId="2E646AEC" w14:textId="70A50CAB" w:rsidR="006A739D" w:rsidRPr="00BC628C" w:rsidRDefault="00DD4BB4" w:rsidP="00283799">
      <w:pPr>
        <w:pStyle w:val="ListParagraph"/>
        <w:numPr>
          <w:ilvl w:val="0"/>
          <w:numId w:val="5"/>
        </w:numPr>
        <w:rPr>
          <w:bCs/>
          <w:iCs/>
        </w:rPr>
      </w:pPr>
      <w:r w:rsidRPr="00BC628C">
        <w:rPr>
          <w:bCs/>
          <w:iCs/>
        </w:rPr>
        <w:t>Số commit của mỗi người</w:t>
      </w:r>
    </w:p>
    <w:p w14:paraId="06E3DE0E" w14:textId="3A10E2A0" w:rsidR="00DD4BB4" w:rsidRPr="00BC628C" w:rsidRDefault="00DD4BB4" w:rsidP="00283799">
      <w:pPr>
        <w:pStyle w:val="ListParagraph"/>
        <w:numPr>
          <w:ilvl w:val="0"/>
          <w:numId w:val="5"/>
        </w:numPr>
        <w:rPr>
          <w:bCs/>
          <w:iCs/>
        </w:rPr>
      </w:pPr>
      <w:r w:rsidRPr="00BC628C">
        <w:rPr>
          <w:bCs/>
          <w:iCs/>
        </w:rPr>
        <w:t>Phân bố commit của dự án (sáng chiều đêm…)</w:t>
      </w:r>
    </w:p>
    <w:p w14:paraId="34D2EF2A" w14:textId="3DCBD9A1" w:rsidR="00DD4BB4" w:rsidRPr="00BC628C" w:rsidRDefault="000E5F9F" w:rsidP="00283799">
      <w:pPr>
        <w:pStyle w:val="ListParagraph"/>
        <w:numPr>
          <w:ilvl w:val="0"/>
          <w:numId w:val="5"/>
        </w:numPr>
        <w:rPr>
          <w:bCs/>
          <w:iCs/>
        </w:rPr>
      </w:pPr>
      <w:r w:rsidRPr="00BC628C">
        <w:rPr>
          <w:bCs/>
          <w:iCs/>
        </w:rPr>
        <w:t xml:space="preserve">Số </w:t>
      </w:r>
      <w:r w:rsidR="001C5DD1" w:rsidRPr="00BC628C">
        <w:rPr>
          <w:bCs/>
          <w:iCs/>
        </w:rPr>
        <w:t xml:space="preserve">dòng lệnh bị </w:t>
      </w:r>
      <w:r w:rsidRPr="00BC628C">
        <w:rPr>
          <w:bCs/>
          <w:iCs/>
        </w:rPr>
        <w:t>thay đổi</w:t>
      </w:r>
    </w:p>
    <w:p w14:paraId="363052BB" w14:textId="77B9D073" w:rsidR="00DC5E3B" w:rsidRPr="00BC628C" w:rsidRDefault="00DC5E3B" w:rsidP="00283799">
      <w:pPr>
        <w:pStyle w:val="ListParagraph"/>
        <w:numPr>
          <w:ilvl w:val="0"/>
          <w:numId w:val="5"/>
        </w:numPr>
        <w:rPr>
          <w:bCs/>
          <w:iCs/>
        </w:rPr>
      </w:pPr>
      <w:r w:rsidRPr="00BC628C">
        <w:rPr>
          <w:bCs/>
          <w:iCs/>
        </w:rPr>
        <w:t>Sơ đồ các branch được tạo ra</w:t>
      </w:r>
    </w:p>
    <w:p w14:paraId="658CE6F7" w14:textId="091921DB" w:rsidR="000F7EFC" w:rsidRPr="00BC628C" w:rsidRDefault="000F7EFC" w:rsidP="00283799">
      <w:pPr>
        <w:pStyle w:val="ListParagraph"/>
        <w:numPr>
          <w:ilvl w:val="0"/>
          <w:numId w:val="5"/>
        </w:numPr>
        <w:rPr>
          <w:bCs/>
          <w:iCs/>
        </w:rPr>
      </w:pPr>
      <w:r w:rsidRPr="00BC628C">
        <w:rPr>
          <w:bCs/>
          <w:iCs/>
        </w:rPr>
        <w:t>Số dòng lệnh của dự án</w:t>
      </w:r>
    </w:p>
    <w:p w14:paraId="071A5D9D" w14:textId="006A1283" w:rsidR="00D1020B" w:rsidRPr="00BC628C" w:rsidRDefault="00D1020B" w:rsidP="00D1020B">
      <w:pPr>
        <w:pStyle w:val="Heading2"/>
        <w:rPr>
          <w:b w:val="0"/>
          <w:bCs/>
          <w:iCs/>
          <w:sz w:val="20"/>
          <w:szCs w:val="20"/>
        </w:rPr>
      </w:pPr>
      <w:bookmarkStart w:id="28" w:name="_Toc25660407"/>
      <w:r w:rsidRPr="00BC628C">
        <w:rPr>
          <w:b w:val="0"/>
          <w:bCs/>
          <w:iCs/>
          <w:sz w:val="20"/>
          <w:szCs w:val="20"/>
        </w:rPr>
        <w:t>Quản lý công việc</w:t>
      </w:r>
      <w:bookmarkEnd w:id="28"/>
    </w:p>
    <w:p w14:paraId="35E6B112" w14:textId="1C8C6250" w:rsidR="00816042" w:rsidRPr="00BC628C" w:rsidRDefault="00816042" w:rsidP="00816042">
      <w:pPr>
        <w:rPr>
          <w:bCs/>
          <w:iCs/>
        </w:rPr>
      </w:pPr>
      <w:r w:rsidRPr="00BC628C">
        <w:rPr>
          <w:bCs/>
          <w:iCs/>
        </w:rPr>
        <w:t xml:space="preserve">Dựa trên các biểu đồ của </w:t>
      </w:r>
      <w:r w:rsidR="000C1F52" w:rsidRPr="00BC628C">
        <w:rPr>
          <w:bCs/>
          <w:iCs/>
        </w:rPr>
        <w:t>Planner</w:t>
      </w:r>
      <w:r w:rsidRPr="00BC628C">
        <w:rPr>
          <w:bCs/>
          <w:iCs/>
        </w:rPr>
        <w:t xml:space="preserve">, xuất ra </w:t>
      </w:r>
      <w:r w:rsidR="00EC046A" w:rsidRPr="00BC628C">
        <w:rPr>
          <w:bCs/>
          <w:iCs/>
        </w:rPr>
        <w:t>2</w:t>
      </w:r>
      <w:r w:rsidRPr="00BC628C">
        <w:rPr>
          <w:bCs/>
          <w:iCs/>
        </w:rPr>
        <w:t xml:space="preserve"> th</w:t>
      </w:r>
      <w:r w:rsidR="00F7259E" w:rsidRPr="00BC628C">
        <w:rPr>
          <w:bCs/>
          <w:iCs/>
        </w:rPr>
        <w:t>ố</w:t>
      </w:r>
      <w:r w:rsidRPr="00BC628C">
        <w:rPr>
          <w:bCs/>
          <w:iCs/>
        </w:rPr>
        <w:t>ng kê. Gợi ý</w:t>
      </w:r>
    </w:p>
    <w:p w14:paraId="4FB2F80B" w14:textId="223B04FF" w:rsidR="00924FA9" w:rsidRPr="00BC628C" w:rsidRDefault="00816042" w:rsidP="00283799">
      <w:pPr>
        <w:pStyle w:val="ListParagraph"/>
        <w:numPr>
          <w:ilvl w:val="0"/>
          <w:numId w:val="6"/>
        </w:numPr>
        <w:rPr>
          <w:bCs/>
          <w:iCs/>
        </w:rPr>
      </w:pPr>
      <w:r w:rsidRPr="00BC628C">
        <w:rPr>
          <w:bCs/>
          <w:iCs/>
        </w:rPr>
        <w:t xml:space="preserve">Số task </w:t>
      </w:r>
      <w:r w:rsidR="00F916B8" w:rsidRPr="00BC628C">
        <w:rPr>
          <w:bCs/>
          <w:iCs/>
        </w:rPr>
        <w:t>đã hoàn thành, chưa hoàn thành,</w:t>
      </w:r>
      <w:r w:rsidR="00720ED8" w:rsidRPr="00BC628C">
        <w:rPr>
          <w:bCs/>
          <w:iCs/>
        </w:rPr>
        <w:t xml:space="preserve"> muộn…</w:t>
      </w:r>
    </w:p>
    <w:p w14:paraId="4D3B78A3" w14:textId="5926604E" w:rsidR="00720ED8" w:rsidRPr="00BC628C" w:rsidRDefault="00B20CF2" w:rsidP="00283799">
      <w:pPr>
        <w:pStyle w:val="ListParagraph"/>
        <w:numPr>
          <w:ilvl w:val="0"/>
          <w:numId w:val="6"/>
        </w:numPr>
        <w:rPr>
          <w:bCs/>
          <w:iCs/>
        </w:rPr>
      </w:pPr>
      <w:r w:rsidRPr="00BC628C">
        <w:rPr>
          <w:bCs/>
          <w:iCs/>
        </w:rPr>
        <w:t>Bố trí task theo Schedule</w:t>
      </w:r>
    </w:p>
    <w:p w14:paraId="01AC2A27" w14:textId="1E92EDB7" w:rsidR="00127A55" w:rsidRPr="00BC628C" w:rsidRDefault="00127A55" w:rsidP="00127A55">
      <w:pPr>
        <w:pStyle w:val="Heading1"/>
        <w:rPr>
          <w:b w:val="0"/>
          <w:bCs/>
          <w:iCs/>
          <w:sz w:val="20"/>
          <w:szCs w:val="20"/>
          <w:lang w:eastAsia="en-US" w:bidi="ar-SA"/>
        </w:rPr>
      </w:pPr>
      <w:bookmarkStart w:id="29" w:name="_Toc25660408"/>
      <w:r w:rsidRPr="00BC628C">
        <w:rPr>
          <w:b w:val="0"/>
          <w:bCs/>
          <w:iCs/>
          <w:sz w:val="20"/>
          <w:szCs w:val="20"/>
          <w:lang w:eastAsia="en-US" w:bidi="ar-SA"/>
        </w:rPr>
        <w:t>Danh mục tài liệu liên quan</w:t>
      </w:r>
      <w:bookmarkEnd w:id="29"/>
    </w:p>
    <w:p w14:paraId="46BDFD53" w14:textId="77777777" w:rsidR="00127A55" w:rsidRPr="00BC628C" w:rsidRDefault="00127A55" w:rsidP="00127A55">
      <w:pPr>
        <w:rPr>
          <w:bCs/>
          <w:iCs/>
          <w:lang w:eastAsia="en-US" w:bidi="ar-SA"/>
        </w:rPr>
      </w:pPr>
    </w:p>
    <w:p w14:paraId="7568F996" w14:textId="77777777" w:rsidR="00BC1A91" w:rsidRPr="00BC628C" w:rsidRDefault="00BC1A91" w:rsidP="00BC1A91">
      <w:pPr>
        <w:rPr>
          <w:bCs/>
          <w:iCs/>
          <w:lang w:eastAsia="en-US" w:bidi="ar-SA"/>
        </w:rPr>
      </w:pPr>
    </w:p>
    <w:p w14:paraId="17965795" w14:textId="77777777" w:rsidR="003F1120" w:rsidRPr="00BC628C" w:rsidRDefault="003F1120" w:rsidP="003F1120">
      <w:pPr>
        <w:rPr>
          <w:bCs/>
          <w:iCs/>
        </w:rPr>
      </w:pPr>
    </w:p>
    <w:p w14:paraId="11A72B3F" w14:textId="77777777" w:rsidR="00E31DB9" w:rsidRPr="00BC628C" w:rsidRDefault="00E31DB9" w:rsidP="00E31DB9">
      <w:pPr>
        <w:rPr>
          <w:bCs/>
          <w:iCs/>
        </w:rPr>
      </w:pPr>
    </w:p>
    <w:p w14:paraId="0D15FC20" w14:textId="77777777" w:rsidR="00947316" w:rsidRPr="00BC628C" w:rsidRDefault="00947316" w:rsidP="00947316">
      <w:pPr>
        <w:rPr>
          <w:bCs/>
          <w:iCs/>
        </w:rPr>
      </w:pPr>
    </w:p>
    <w:p w14:paraId="518B4041" w14:textId="77777777" w:rsidR="00947316" w:rsidRPr="00BC628C" w:rsidRDefault="00947316" w:rsidP="00947316">
      <w:pPr>
        <w:rPr>
          <w:bCs/>
          <w:iCs/>
        </w:rPr>
      </w:pPr>
    </w:p>
    <w:p w14:paraId="34C4450F" w14:textId="77777777" w:rsidR="001F2E8C" w:rsidRPr="00BC628C" w:rsidRDefault="001F2E8C" w:rsidP="001F2E8C">
      <w:pPr>
        <w:rPr>
          <w:bCs/>
          <w:iCs/>
        </w:rPr>
      </w:pPr>
    </w:p>
    <w:p w14:paraId="575ADE17" w14:textId="77777777" w:rsidR="00F930E7" w:rsidRPr="00BC628C" w:rsidRDefault="00F930E7" w:rsidP="00F930E7">
      <w:pPr>
        <w:rPr>
          <w:bCs/>
          <w:iCs/>
        </w:rPr>
      </w:pPr>
    </w:p>
    <w:p w14:paraId="623991CE" w14:textId="77777777" w:rsidR="00F930E7" w:rsidRPr="00BC628C" w:rsidRDefault="00F930E7" w:rsidP="00F930E7">
      <w:pPr>
        <w:rPr>
          <w:bCs/>
          <w:iCs/>
        </w:rPr>
      </w:pPr>
    </w:p>
    <w:p w14:paraId="1D1E75B6" w14:textId="77777777" w:rsidR="00464FA9" w:rsidRPr="00BC628C" w:rsidRDefault="00464FA9" w:rsidP="00464FA9">
      <w:pPr>
        <w:rPr>
          <w:bCs/>
          <w:iCs/>
        </w:rPr>
      </w:pPr>
    </w:p>
    <w:p w14:paraId="3E841BC1" w14:textId="77777777" w:rsidR="00464FA9" w:rsidRPr="00BC628C" w:rsidRDefault="00464FA9" w:rsidP="00464FA9">
      <w:pPr>
        <w:rPr>
          <w:bCs/>
          <w:iCs/>
        </w:rPr>
      </w:pPr>
    </w:p>
    <w:p w14:paraId="275C4079" w14:textId="77777777" w:rsidR="00F16A81" w:rsidRPr="00BC628C" w:rsidRDefault="00F16A81" w:rsidP="00F16A81">
      <w:pPr>
        <w:rPr>
          <w:bCs/>
          <w:iCs/>
        </w:rPr>
      </w:pPr>
    </w:p>
    <w:p w14:paraId="303DD100" w14:textId="77777777" w:rsidR="00A62F4F" w:rsidRPr="00BC628C" w:rsidRDefault="00A62F4F" w:rsidP="00A62F4F">
      <w:pPr>
        <w:rPr>
          <w:bCs/>
          <w:iCs/>
        </w:rPr>
      </w:pPr>
    </w:p>
    <w:sectPr w:rsidR="00A62F4F" w:rsidRPr="00BC628C" w:rsidSect="00DB0353">
      <w:headerReference w:type="even" r:id="rId34"/>
      <w:headerReference w:type="default" r:id="rId35"/>
      <w:footerReference w:type="even" r:id="rId36"/>
      <w:footerReference w:type="default" r:id="rId37"/>
      <w:headerReference w:type="first" r:id="rId38"/>
      <w:footerReference w:type="first" r:id="rId3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68FAB4" w14:textId="77777777" w:rsidR="00F111BF" w:rsidRDefault="00F111BF">
      <w:r>
        <w:separator/>
      </w:r>
    </w:p>
    <w:p w14:paraId="1366BC89" w14:textId="77777777" w:rsidR="00F111BF" w:rsidRDefault="00F111BF"/>
  </w:endnote>
  <w:endnote w:type="continuationSeparator" w:id="0">
    <w:p w14:paraId="3EF87B32" w14:textId="77777777" w:rsidR="00F111BF" w:rsidRDefault="00F111BF">
      <w:r>
        <w:continuationSeparator/>
      </w:r>
    </w:p>
    <w:p w14:paraId="5D9AFCD0" w14:textId="77777777" w:rsidR="00F111BF" w:rsidRDefault="00F111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5A9E2560" w:rsidR="007E7DEF" w:rsidRPr="009A57EC" w:rsidRDefault="007E7DEF"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3816F0">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7E7DEF" w:rsidRPr="00932976" w:rsidRDefault="007E7DEF"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7E7DEF" w:rsidRPr="00932976" w:rsidRDefault="007E7DEF"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7E7DEF" w:rsidRDefault="007E7DEF"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7E7DEF" w:rsidRDefault="007E7DEF">
    <w:pPr>
      <w:pStyle w:val="Footer"/>
      <w:rPr>
        <w:i/>
        <w:color w:val="003366"/>
      </w:rPr>
    </w:pPr>
  </w:p>
  <w:p w14:paraId="2B3DBBFD" w14:textId="77777777" w:rsidR="007E7DEF" w:rsidRDefault="007E7DEF">
    <w:pPr>
      <w:pStyle w:val="Footer"/>
      <w:rPr>
        <w:i/>
        <w:color w:val="003366"/>
      </w:rPr>
    </w:pPr>
  </w:p>
  <w:p w14:paraId="7A61AF73" w14:textId="77777777" w:rsidR="007E7DEF" w:rsidRPr="00932976" w:rsidRDefault="007E7DEF">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7E7DEF" w:rsidRDefault="007E7DEF"/>
  <w:p w14:paraId="7F403060" w14:textId="77777777" w:rsidR="007E7DEF" w:rsidRDefault="007E7DEF"/>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25E513A4" w:rsidR="007E7DEF" w:rsidRPr="001022FF" w:rsidRDefault="007E7DEF"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3816F0">
      <w:rPr>
        <w:i/>
        <w:noProof/>
        <w:color w:val="C00000"/>
        <w:lang w:eastAsia="ar-SA" w:bidi="ar-SA"/>
      </w:rPr>
      <w:t>16</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3816F0">
      <w:rPr>
        <w:i/>
        <w:noProof/>
        <w:color w:val="C00000"/>
        <w:lang w:eastAsia="ar-SA" w:bidi="ar-SA"/>
      </w:rPr>
      <w:t>16</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7E7DEF" w:rsidRDefault="007E7DE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FBD54F" w14:textId="77777777" w:rsidR="00F111BF" w:rsidRDefault="00F111BF">
      <w:r>
        <w:separator/>
      </w:r>
    </w:p>
    <w:p w14:paraId="4D332000" w14:textId="77777777" w:rsidR="00F111BF" w:rsidRDefault="00F111BF"/>
  </w:footnote>
  <w:footnote w:type="continuationSeparator" w:id="0">
    <w:p w14:paraId="11EC0920" w14:textId="77777777" w:rsidR="00F111BF" w:rsidRDefault="00F111BF">
      <w:r>
        <w:continuationSeparator/>
      </w:r>
    </w:p>
    <w:p w14:paraId="2726DA6E" w14:textId="77777777" w:rsidR="00F111BF" w:rsidRDefault="00F111B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7E7DEF" w:rsidRPr="009A57EC" w:rsidRDefault="007E7DEF"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7E7DEF" w:rsidRDefault="007E7DEF"/>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62712AD5" w:rsidR="007E7DEF" w:rsidRPr="00AB15C8" w:rsidRDefault="007E7DEF"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7E7DEF" w:rsidRPr="00D51159" w:rsidRDefault="007E7DEF"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291829" w:rsidRPr="00D51159" w:rsidRDefault="00291829"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7E7DEF" w:rsidRDefault="007E7DEF"/>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7E7DEF" w:rsidRDefault="007E7DE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B417821"/>
    <w:multiLevelType w:val="hybridMultilevel"/>
    <w:tmpl w:val="AECA2C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CC22421"/>
    <w:multiLevelType w:val="hybridMultilevel"/>
    <w:tmpl w:val="913671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3724F4"/>
    <w:multiLevelType w:val="hybridMultilevel"/>
    <w:tmpl w:val="D64CAA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6A3CA9"/>
    <w:multiLevelType w:val="hybridMultilevel"/>
    <w:tmpl w:val="A336CD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C56B1D"/>
    <w:multiLevelType w:val="hybridMultilevel"/>
    <w:tmpl w:val="FF32A4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1315B"/>
    <w:multiLevelType w:val="hybridMultilevel"/>
    <w:tmpl w:val="69FA17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A6032B"/>
    <w:multiLevelType w:val="hybridMultilevel"/>
    <w:tmpl w:val="32A2C3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F51A3A"/>
    <w:multiLevelType w:val="hybridMultilevel"/>
    <w:tmpl w:val="D37825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43E0947"/>
    <w:multiLevelType w:val="hybridMultilevel"/>
    <w:tmpl w:val="4224E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6B7DA6"/>
    <w:multiLevelType w:val="hybridMultilevel"/>
    <w:tmpl w:val="5246B4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928BF"/>
    <w:multiLevelType w:val="hybridMultilevel"/>
    <w:tmpl w:val="E752B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95237F"/>
    <w:multiLevelType w:val="hybridMultilevel"/>
    <w:tmpl w:val="08A056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302635"/>
    <w:multiLevelType w:val="hybridMultilevel"/>
    <w:tmpl w:val="138063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A52E27"/>
    <w:multiLevelType w:val="hybridMultilevel"/>
    <w:tmpl w:val="806C4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26"/>
  </w:num>
  <w:num w:numId="4">
    <w:abstractNumId w:val="25"/>
  </w:num>
  <w:num w:numId="5">
    <w:abstractNumId w:val="31"/>
  </w:num>
  <w:num w:numId="6">
    <w:abstractNumId w:val="20"/>
  </w:num>
  <w:num w:numId="7">
    <w:abstractNumId w:val="33"/>
  </w:num>
  <w:num w:numId="8">
    <w:abstractNumId w:val="30"/>
  </w:num>
  <w:num w:numId="9">
    <w:abstractNumId w:val="28"/>
  </w:num>
  <w:num w:numId="10">
    <w:abstractNumId w:val="32"/>
  </w:num>
  <w:num w:numId="11">
    <w:abstractNumId w:val="17"/>
  </w:num>
  <w:num w:numId="12">
    <w:abstractNumId w:val="35"/>
  </w:num>
  <w:num w:numId="13">
    <w:abstractNumId w:val="18"/>
  </w:num>
  <w:num w:numId="14">
    <w:abstractNumId w:val="24"/>
  </w:num>
  <w:num w:numId="15">
    <w:abstractNumId w:val="23"/>
  </w:num>
  <w:num w:numId="16">
    <w:abstractNumId w:val="16"/>
  </w:num>
  <w:num w:numId="17">
    <w:abstractNumId w:val="19"/>
  </w:num>
  <w:num w:numId="18">
    <w:abstractNumId w:val="27"/>
  </w:num>
  <w:num w:numId="19">
    <w:abstractNumId w:val="22"/>
  </w:num>
  <w:num w:numId="20">
    <w:abstractNumId w:val="34"/>
  </w:num>
  <w:num w:numId="21">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3235"/>
    <w:rsid w:val="0001730E"/>
    <w:rsid w:val="00030EB1"/>
    <w:rsid w:val="000318DA"/>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6AB4"/>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354E0"/>
    <w:rsid w:val="001417E6"/>
    <w:rsid w:val="00141B15"/>
    <w:rsid w:val="00142DC3"/>
    <w:rsid w:val="001501A9"/>
    <w:rsid w:val="001510CE"/>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4B67"/>
    <w:rsid w:val="001C5DD1"/>
    <w:rsid w:val="001D0D5E"/>
    <w:rsid w:val="001D0E15"/>
    <w:rsid w:val="001D3253"/>
    <w:rsid w:val="001D3B5F"/>
    <w:rsid w:val="001D61A7"/>
    <w:rsid w:val="001E052D"/>
    <w:rsid w:val="001E09B7"/>
    <w:rsid w:val="001E1B83"/>
    <w:rsid w:val="001E2510"/>
    <w:rsid w:val="001F126E"/>
    <w:rsid w:val="001F20AA"/>
    <w:rsid w:val="001F2E8C"/>
    <w:rsid w:val="001F489F"/>
    <w:rsid w:val="001F6140"/>
    <w:rsid w:val="00201E3C"/>
    <w:rsid w:val="002164E8"/>
    <w:rsid w:val="00216B0F"/>
    <w:rsid w:val="0022086A"/>
    <w:rsid w:val="00221AC0"/>
    <w:rsid w:val="00223F28"/>
    <w:rsid w:val="002243F5"/>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320"/>
    <w:rsid w:val="002814C8"/>
    <w:rsid w:val="002817C3"/>
    <w:rsid w:val="00281828"/>
    <w:rsid w:val="00283126"/>
    <w:rsid w:val="00283799"/>
    <w:rsid w:val="00283AE8"/>
    <w:rsid w:val="00291829"/>
    <w:rsid w:val="00294AE0"/>
    <w:rsid w:val="00294F92"/>
    <w:rsid w:val="00294FE5"/>
    <w:rsid w:val="002963B3"/>
    <w:rsid w:val="00297AAA"/>
    <w:rsid w:val="002A00AB"/>
    <w:rsid w:val="002B0850"/>
    <w:rsid w:val="002B1C9C"/>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6475"/>
    <w:rsid w:val="00307EAA"/>
    <w:rsid w:val="00311645"/>
    <w:rsid w:val="00314148"/>
    <w:rsid w:val="0031470E"/>
    <w:rsid w:val="003157A5"/>
    <w:rsid w:val="00317A72"/>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64C44"/>
    <w:rsid w:val="00372858"/>
    <w:rsid w:val="003748EC"/>
    <w:rsid w:val="0038105F"/>
    <w:rsid w:val="003816F0"/>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611B"/>
    <w:rsid w:val="003C7422"/>
    <w:rsid w:val="003D1032"/>
    <w:rsid w:val="003D6029"/>
    <w:rsid w:val="003E27B5"/>
    <w:rsid w:val="003E575B"/>
    <w:rsid w:val="003E6A70"/>
    <w:rsid w:val="003E6FB7"/>
    <w:rsid w:val="003F1120"/>
    <w:rsid w:val="003F2CE0"/>
    <w:rsid w:val="00401B28"/>
    <w:rsid w:val="00404B84"/>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1E1C"/>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0837"/>
    <w:rsid w:val="004B1258"/>
    <w:rsid w:val="004B3762"/>
    <w:rsid w:val="004B6C3C"/>
    <w:rsid w:val="004C71FA"/>
    <w:rsid w:val="004D36AD"/>
    <w:rsid w:val="004D4050"/>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0979"/>
    <w:rsid w:val="005325D6"/>
    <w:rsid w:val="00535491"/>
    <w:rsid w:val="00535FEC"/>
    <w:rsid w:val="00543831"/>
    <w:rsid w:val="005444C6"/>
    <w:rsid w:val="0054514B"/>
    <w:rsid w:val="00546773"/>
    <w:rsid w:val="00547427"/>
    <w:rsid w:val="00551589"/>
    <w:rsid w:val="00551F94"/>
    <w:rsid w:val="00552DEC"/>
    <w:rsid w:val="005558A8"/>
    <w:rsid w:val="00560085"/>
    <w:rsid w:val="00564F32"/>
    <w:rsid w:val="00566F98"/>
    <w:rsid w:val="00572F5B"/>
    <w:rsid w:val="00575831"/>
    <w:rsid w:val="00577108"/>
    <w:rsid w:val="005774E1"/>
    <w:rsid w:val="0058075C"/>
    <w:rsid w:val="00581E2C"/>
    <w:rsid w:val="0058616C"/>
    <w:rsid w:val="00587AEE"/>
    <w:rsid w:val="0059161C"/>
    <w:rsid w:val="00591E25"/>
    <w:rsid w:val="005955A9"/>
    <w:rsid w:val="00596644"/>
    <w:rsid w:val="005971FC"/>
    <w:rsid w:val="005A2078"/>
    <w:rsid w:val="005A285A"/>
    <w:rsid w:val="005A4994"/>
    <w:rsid w:val="005A52B0"/>
    <w:rsid w:val="005A7714"/>
    <w:rsid w:val="005B026D"/>
    <w:rsid w:val="005C0A6A"/>
    <w:rsid w:val="005C397A"/>
    <w:rsid w:val="005C68D1"/>
    <w:rsid w:val="005C7168"/>
    <w:rsid w:val="005D086A"/>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05DC"/>
    <w:rsid w:val="00611CB5"/>
    <w:rsid w:val="00612C3F"/>
    <w:rsid w:val="00612FB1"/>
    <w:rsid w:val="006158E3"/>
    <w:rsid w:val="0062484B"/>
    <w:rsid w:val="00625AEF"/>
    <w:rsid w:val="006343DB"/>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97BC6"/>
    <w:rsid w:val="006A53E0"/>
    <w:rsid w:val="006A739D"/>
    <w:rsid w:val="006B06C7"/>
    <w:rsid w:val="006B716D"/>
    <w:rsid w:val="006B7587"/>
    <w:rsid w:val="006C33B9"/>
    <w:rsid w:val="006D1C2D"/>
    <w:rsid w:val="006D3701"/>
    <w:rsid w:val="006D706C"/>
    <w:rsid w:val="006E0E28"/>
    <w:rsid w:val="006E1B96"/>
    <w:rsid w:val="006E1FFE"/>
    <w:rsid w:val="006E299C"/>
    <w:rsid w:val="006F1062"/>
    <w:rsid w:val="006F11C9"/>
    <w:rsid w:val="006F1552"/>
    <w:rsid w:val="00700187"/>
    <w:rsid w:val="007014B4"/>
    <w:rsid w:val="00702D09"/>
    <w:rsid w:val="00715679"/>
    <w:rsid w:val="00715834"/>
    <w:rsid w:val="007159C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240F"/>
    <w:rsid w:val="007E3AA3"/>
    <w:rsid w:val="007E4A81"/>
    <w:rsid w:val="007E4D30"/>
    <w:rsid w:val="007E52BD"/>
    <w:rsid w:val="007E759E"/>
    <w:rsid w:val="007E7DEF"/>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3E75"/>
    <w:rsid w:val="00864945"/>
    <w:rsid w:val="00864AAE"/>
    <w:rsid w:val="00865CE6"/>
    <w:rsid w:val="00867232"/>
    <w:rsid w:val="0087449E"/>
    <w:rsid w:val="00875549"/>
    <w:rsid w:val="00877DC8"/>
    <w:rsid w:val="00882F81"/>
    <w:rsid w:val="00886173"/>
    <w:rsid w:val="008868E0"/>
    <w:rsid w:val="00893FE2"/>
    <w:rsid w:val="00895F6E"/>
    <w:rsid w:val="00896C23"/>
    <w:rsid w:val="008A4F46"/>
    <w:rsid w:val="008A60DC"/>
    <w:rsid w:val="008A7E5C"/>
    <w:rsid w:val="008B0148"/>
    <w:rsid w:val="008B0D9E"/>
    <w:rsid w:val="008B3A19"/>
    <w:rsid w:val="008B4872"/>
    <w:rsid w:val="008B68D0"/>
    <w:rsid w:val="008C0E63"/>
    <w:rsid w:val="008C1710"/>
    <w:rsid w:val="008C5552"/>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0A4"/>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1722"/>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433E"/>
    <w:rsid w:val="0096683F"/>
    <w:rsid w:val="009716BD"/>
    <w:rsid w:val="00974A72"/>
    <w:rsid w:val="0098167F"/>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0D2D"/>
    <w:rsid w:val="00A23803"/>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67EED"/>
    <w:rsid w:val="00A702BA"/>
    <w:rsid w:val="00A7166E"/>
    <w:rsid w:val="00A75FB7"/>
    <w:rsid w:val="00A7739D"/>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4E93"/>
    <w:rsid w:val="00B055F1"/>
    <w:rsid w:val="00B0583E"/>
    <w:rsid w:val="00B05CF6"/>
    <w:rsid w:val="00B1287F"/>
    <w:rsid w:val="00B13B97"/>
    <w:rsid w:val="00B150AB"/>
    <w:rsid w:val="00B15216"/>
    <w:rsid w:val="00B15A23"/>
    <w:rsid w:val="00B17B99"/>
    <w:rsid w:val="00B20CF2"/>
    <w:rsid w:val="00B2142D"/>
    <w:rsid w:val="00B31F6E"/>
    <w:rsid w:val="00B3335A"/>
    <w:rsid w:val="00B34199"/>
    <w:rsid w:val="00B36BA3"/>
    <w:rsid w:val="00B42D4F"/>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94D25"/>
    <w:rsid w:val="00BA0CD6"/>
    <w:rsid w:val="00BA11C8"/>
    <w:rsid w:val="00BA2CF4"/>
    <w:rsid w:val="00BA730B"/>
    <w:rsid w:val="00BB04F8"/>
    <w:rsid w:val="00BB0DB3"/>
    <w:rsid w:val="00BB1006"/>
    <w:rsid w:val="00BB183C"/>
    <w:rsid w:val="00BB6AFB"/>
    <w:rsid w:val="00BC1A91"/>
    <w:rsid w:val="00BC3C7B"/>
    <w:rsid w:val="00BC4CC6"/>
    <w:rsid w:val="00BC5981"/>
    <w:rsid w:val="00BC628C"/>
    <w:rsid w:val="00BD1CF0"/>
    <w:rsid w:val="00BD1F66"/>
    <w:rsid w:val="00BD2F74"/>
    <w:rsid w:val="00BD4022"/>
    <w:rsid w:val="00BD62EA"/>
    <w:rsid w:val="00BE4AB9"/>
    <w:rsid w:val="00BE4D55"/>
    <w:rsid w:val="00BE7D7A"/>
    <w:rsid w:val="00BF1579"/>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47FC"/>
    <w:rsid w:val="00C350D5"/>
    <w:rsid w:val="00C356CB"/>
    <w:rsid w:val="00C37CE2"/>
    <w:rsid w:val="00C40778"/>
    <w:rsid w:val="00C43177"/>
    <w:rsid w:val="00C4424A"/>
    <w:rsid w:val="00C45552"/>
    <w:rsid w:val="00C465FD"/>
    <w:rsid w:val="00C5136B"/>
    <w:rsid w:val="00C52A75"/>
    <w:rsid w:val="00C609C4"/>
    <w:rsid w:val="00C64416"/>
    <w:rsid w:val="00C659C5"/>
    <w:rsid w:val="00C71AF5"/>
    <w:rsid w:val="00C722EE"/>
    <w:rsid w:val="00C72E8B"/>
    <w:rsid w:val="00C73484"/>
    <w:rsid w:val="00C75F15"/>
    <w:rsid w:val="00C76E4D"/>
    <w:rsid w:val="00C77385"/>
    <w:rsid w:val="00C77825"/>
    <w:rsid w:val="00C8234E"/>
    <w:rsid w:val="00C833BA"/>
    <w:rsid w:val="00C849E9"/>
    <w:rsid w:val="00C867E6"/>
    <w:rsid w:val="00C9399B"/>
    <w:rsid w:val="00C93AFA"/>
    <w:rsid w:val="00C93D1F"/>
    <w:rsid w:val="00C966DC"/>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CC3"/>
    <w:rsid w:val="00CD7D33"/>
    <w:rsid w:val="00CE0B65"/>
    <w:rsid w:val="00CE19E1"/>
    <w:rsid w:val="00CE5923"/>
    <w:rsid w:val="00CE7E2E"/>
    <w:rsid w:val="00CF53E4"/>
    <w:rsid w:val="00CF7232"/>
    <w:rsid w:val="00CF7915"/>
    <w:rsid w:val="00D010B9"/>
    <w:rsid w:val="00D0134B"/>
    <w:rsid w:val="00D053FB"/>
    <w:rsid w:val="00D1020B"/>
    <w:rsid w:val="00D1198D"/>
    <w:rsid w:val="00D14AA0"/>
    <w:rsid w:val="00D157EC"/>
    <w:rsid w:val="00D210E2"/>
    <w:rsid w:val="00D21A43"/>
    <w:rsid w:val="00D23D79"/>
    <w:rsid w:val="00D26094"/>
    <w:rsid w:val="00D30C48"/>
    <w:rsid w:val="00D31474"/>
    <w:rsid w:val="00D35504"/>
    <w:rsid w:val="00D43208"/>
    <w:rsid w:val="00D466C7"/>
    <w:rsid w:val="00D51001"/>
    <w:rsid w:val="00D51159"/>
    <w:rsid w:val="00D513C9"/>
    <w:rsid w:val="00D650B4"/>
    <w:rsid w:val="00D65A38"/>
    <w:rsid w:val="00D6697D"/>
    <w:rsid w:val="00D719B7"/>
    <w:rsid w:val="00D727D0"/>
    <w:rsid w:val="00D7293B"/>
    <w:rsid w:val="00D72C0E"/>
    <w:rsid w:val="00D73252"/>
    <w:rsid w:val="00D756C3"/>
    <w:rsid w:val="00D7727B"/>
    <w:rsid w:val="00D80C48"/>
    <w:rsid w:val="00D819FD"/>
    <w:rsid w:val="00D826F0"/>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1FCD"/>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67E3"/>
    <w:rsid w:val="00E07F07"/>
    <w:rsid w:val="00E10D4C"/>
    <w:rsid w:val="00E11667"/>
    <w:rsid w:val="00E11CC7"/>
    <w:rsid w:val="00E173CE"/>
    <w:rsid w:val="00E202DA"/>
    <w:rsid w:val="00E20FBF"/>
    <w:rsid w:val="00E22133"/>
    <w:rsid w:val="00E24534"/>
    <w:rsid w:val="00E31A74"/>
    <w:rsid w:val="00E31DB9"/>
    <w:rsid w:val="00E37557"/>
    <w:rsid w:val="00E4013C"/>
    <w:rsid w:val="00E428F4"/>
    <w:rsid w:val="00E50C0F"/>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E419A"/>
    <w:rsid w:val="00EF20A3"/>
    <w:rsid w:val="00EF2426"/>
    <w:rsid w:val="00EF70EA"/>
    <w:rsid w:val="00EF7954"/>
    <w:rsid w:val="00F068C8"/>
    <w:rsid w:val="00F105E2"/>
    <w:rsid w:val="00F111BF"/>
    <w:rsid w:val="00F13E6B"/>
    <w:rsid w:val="00F14AFD"/>
    <w:rsid w:val="00F16A81"/>
    <w:rsid w:val="00F16F4E"/>
    <w:rsid w:val="00F23B38"/>
    <w:rsid w:val="00F247F1"/>
    <w:rsid w:val="00F26C21"/>
    <w:rsid w:val="00F279BC"/>
    <w:rsid w:val="00F3107B"/>
    <w:rsid w:val="00F31DE3"/>
    <w:rsid w:val="00F3362F"/>
    <w:rsid w:val="00F34A9B"/>
    <w:rsid w:val="00F40202"/>
    <w:rsid w:val="00F41A82"/>
    <w:rsid w:val="00F425CF"/>
    <w:rsid w:val="00F45E06"/>
    <w:rsid w:val="00F461C3"/>
    <w:rsid w:val="00F55141"/>
    <w:rsid w:val="00F566D7"/>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3913"/>
    <w:rsid w:val="00FD4755"/>
    <w:rsid w:val="00FE0001"/>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om.to/iPNxQU" TargetMode="External"/><Relationship Id="rId26" Type="http://schemas.openxmlformats.org/officeDocument/2006/relationships/image" Target="media/image7.tmp"/><Relationship Id="rId39" Type="http://schemas.openxmlformats.org/officeDocument/2006/relationships/footer" Target="footer5.xml"/><Relationship Id="rId21" Type="http://schemas.openxmlformats.org/officeDocument/2006/relationships/hyperlink" Target="mailto:hoan.nv271198@gmail.com" TargetMode="External"/><Relationship Id="rId34"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mailto:hieu.td271198@gmail.com" TargetMode="External"/><Relationship Id="rId29" Type="http://schemas.openxmlformats.org/officeDocument/2006/relationships/image" Target="media/image10.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hyperlink" Target="https://hiepkhachgiangho/" TargetMode="External"/><Relationship Id="rId32" Type="http://schemas.openxmlformats.org/officeDocument/2006/relationships/image" Target="media/image13.tmp"/><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tmp"/><Relationship Id="rId28" Type="http://schemas.openxmlformats.org/officeDocument/2006/relationships/image" Target="media/image9.tmp"/><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mailto:mail1@gmail.com"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yperlink" Target="https://vccorp.vn/" TargetMode="External"/><Relationship Id="rId27" Type="http://schemas.openxmlformats.org/officeDocument/2006/relationships/image" Target="media/image8.tmp"/><Relationship Id="rId30" Type="http://schemas.openxmlformats.org/officeDocument/2006/relationships/image" Target="media/image11.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tien.nguyenduc@hust.edu.vn" TargetMode="External"/><Relationship Id="rId17" Type="http://schemas.openxmlformats.org/officeDocument/2006/relationships/hyperlink" Target="https://bom.to/Av5rcR" TargetMode="External"/><Relationship Id="rId25" Type="http://schemas.openxmlformats.org/officeDocument/2006/relationships/image" Target="media/image6.tmp"/><Relationship Id="rId33" Type="http://schemas.openxmlformats.org/officeDocument/2006/relationships/image" Target="media/image14.png"/><Relationship Id="rId3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014590-156F-427C-BDD0-905FF2733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16</Pages>
  <Words>1814</Words>
  <Characters>10340</Characters>
  <Application>Microsoft Office Word</Application>
  <DocSecurity>0</DocSecurity>
  <Lines>86</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12130</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nguyenhoan191@outlook.com</cp:lastModifiedBy>
  <cp:revision>254</cp:revision>
  <cp:lastPrinted>2008-03-13T11:02:00Z</cp:lastPrinted>
  <dcterms:created xsi:type="dcterms:W3CDTF">2018-10-22T04:18:00Z</dcterms:created>
  <dcterms:modified xsi:type="dcterms:W3CDTF">2019-12-16T11:57:00Z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