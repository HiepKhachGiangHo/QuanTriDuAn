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8E2DF9C" w:rsidR="00F34A9B" w:rsidRPr="00BC628C" w:rsidRDefault="00F34A9B" w:rsidP="000D019B">
      <w:pPr>
        <w:spacing w:line="240" w:lineRule="auto"/>
        <w:jc w:val="center"/>
        <w:rPr>
          <w:bCs/>
          <w:iCs/>
          <w:color w:val="2A62A6"/>
        </w:rPr>
      </w:pPr>
    </w:p>
    <w:p w14:paraId="73E3CA56" w14:textId="007C4994" w:rsidR="00F34A9B" w:rsidRPr="00BC628C" w:rsidRDefault="00F34A9B" w:rsidP="000D019B">
      <w:pPr>
        <w:jc w:val="center"/>
        <w:rPr>
          <w:bCs/>
          <w:iCs/>
          <w:color w:val="548DD4"/>
        </w:rPr>
      </w:pPr>
    </w:p>
    <w:p w14:paraId="04D64CDE" w14:textId="4E93F1BB" w:rsidR="00F34A9B" w:rsidRPr="00BC628C" w:rsidRDefault="00F34A9B" w:rsidP="000D019B">
      <w:pPr>
        <w:jc w:val="center"/>
        <w:rPr>
          <w:bCs/>
          <w:iCs/>
          <w:color w:val="548DD4"/>
        </w:rPr>
      </w:pPr>
    </w:p>
    <w:p w14:paraId="2C4F8B6F" w14:textId="78834B57" w:rsidR="00A367CF" w:rsidRPr="00BC628C" w:rsidRDefault="00A367CF" w:rsidP="000D019B">
      <w:pPr>
        <w:jc w:val="center"/>
        <w:rPr>
          <w:bCs/>
          <w:iCs/>
          <w:color w:val="548DD4"/>
        </w:rPr>
      </w:pPr>
    </w:p>
    <w:p w14:paraId="02A4F04D" w14:textId="3DE99436" w:rsidR="00A367CF" w:rsidRPr="00BC628C" w:rsidRDefault="000D019B" w:rsidP="00505499">
      <w:pPr>
        <w:jc w:val="center"/>
        <w:rPr>
          <w:bCs/>
          <w:iCs/>
          <w:color w:val="548DD4"/>
        </w:rPr>
      </w:pPr>
      <w:r>
        <w:rPr>
          <w:bCs/>
          <w:iCs/>
          <w:noProof/>
          <w:color w:val="548DD4"/>
        </w:rPr>
        <w:drawing>
          <wp:inline distT="0" distB="0" distL="0" distR="0" wp14:anchorId="44E7AD10" wp14:editId="4E83182D">
            <wp:extent cx="4753638" cy="3820058"/>
            <wp:effectExtent l="0" t="0" r="889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png"/>
                    <pic:cNvPicPr/>
                  </pic:nvPicPr>
                  <pic:blipFill>
                    <a:blip r:embed="rId8">
                      <a:extLst>
                        <a:ext uri="{28A0092B-C50C-407E-A947-70E740481C1C}">
                          <a14:useLocalDpi xmlns:a14="http://schemas.microsoft.com/office/drawing/2010/main" val="0"/>
                        </a:ext>
                      </a:extLst>
                    </a:blip>
                    <a:stretch>
                      <a:fillRect/>
                    </a:stretch>
                  </pic:blipFill>
                  <pic:spPr>
                    <a:xfrm>
                      <a:off x="0" y="0"/>
                      <a:ext cx="4753638" cy="3820058"/>
                    </a:xfrm>
                    <a:prstGeom prst="rect">
                      <a:avLst/>
                    </a:prstGeom>
                  </pic:spPr>
                </pic:pic>
              </a:graphicData>
            </a:graphic>
          </wp:inline>
        </w:drawing>
      </w:r>
    </w:p>
    <w:p w14:paraId="0CA37EAF" w14:textId="7957ACE2" w:rsidR="00932976" w:rsidRPr="00BC628C" w:rsidRDefault="00932976">
      <w:pPr>
        <w:rPr>
          <w:bCs/>
          <w:iCs/>
          <w:color w:val="548DD4"/>
        </w:rPr>
      </w:pPr>
    </w:p>
    <w:p w14:paraId="485F6E5A" w14:textId="10194B90" w:rsidR="00705995" w:rsidRDefault="00705995" w:rsidP="00505499">
      <w:pPr>
        <w:pBdr>
          <w:bottom w:val="single" w:sz="4" w:space="0" w:color="808080"/>
        </w:pBdr>
        <w:rPr>
          <w:rFonts w:cs="Arial"/>
          <w:bCs/>
          <w:iCs/>
          <w:color w:val="951B13"/>
        </w:rPr>
      </w:pPr>
    </w:p>
    <w:p w14:paraId="35749720" w14:textId="54D668DC" w:rsidR="00705995" w:rsidRDefault="00705995" w:rsidP="00505499">
      <w:pPr>
        <w:pBdr>
          <w:bottom w:val="single" w:sz="4" w:space="0" w:color="808080"/>
        </w:pBdr>
        <w:rPr>
          <w:rFonts w:cs="Arial"/>
          <w:bCs/>
          <w:iCs/>
          <w:color w:val="951B13"/>
        </w:rPr>
      </w:pPr>
    </w:p>
    <w:p w14:paraId="4081AFA4" w14:textId="4A3BF9C0" w:rsidR="00705995" w:rsidRDefault="00705995" w:rsidP="00505499">
      <w:pPr>
        <w:pBdr>
          <w:bottom w:val="single" w:sz="4" w:space="0" w:color="808080"/>
        </w:pBdr>
        <w:rPr>
          <w:rFonts w:cs="Arial"/>
          <w:bCs/>
          <w:iCs/>
          <w:color w:val="951B13"/>
        </w:rPr>
      </w:pPr>
    </w:p>
    <w:p w14:paraId="79E9060D" w14:textId="7B9A0F9D" w:rsidR="00705995" w:rsidRDefault="00705995" w:rsidP="00505499">
      <w:pPr>
        <w:pBdr>
          <w:bottom w:val="single" w:sz="4" w:space="0" w:color="808080"/>
        </w:pBdr>
        <w:rPr>
          <w:rFonts w:cs="Arial"/>
          <w:bCs/>
          <w:iCs/>
          <w:color w:val="951B13"/>
        </w:rPr>
      </w:pPr>
    </w:p>
    <w:p w14:paraId="7707530E" w14:textId="2726BA81" w:rsidR="000D019B" w:rsidRPr="00505499" w:rsidRDefault="00505499" w:rsidP="00505499">
      <w:pPr>
        <w:pBdr>
          <w:bottom w:val="single" w:sz="4" w:space="0" w:color="808080"/>
        </w:pBdr>
        <w:rPr>
          <w:rFonts w:cs="Arial"/>
          <w:bCs/>
          <w:iCs/>
          <w:color w:val="951B13"/>
          <w:sz w:val="72"/>
          <w:szCs w:val="72"/>
        </w:rPr>
      </w:pPr>
      <w:r w:rsidRPr="00505499">
        <w:rPr>
          <w:rFonts w:cs="Arial"/>
          <w:bCs/>
          <w:iCs/>
          <w:color w:val="951B13"/>
          <w:sz w:val="72"/>
          <w:szCs w:val="72"/>
        </w:rPr>
        <w:t>WEBSITE BÁN ĐIỆN THOẠI</w:t>
      </w:r>
    </w:p>
    <w:p w14:paraId="2696DA3F" w14:textId="02EBE793" w:rsidR="008B4872" w:rsidRPr="00505499" w:rsidRDefault="008B4872" w:rsidP="00505499">
      <w:pPr>
        <w:tabs>
          <w:tab w:val="left" w:pos="6415"/>
        </w:tabs>
        <w:rPr>
          <w:bCs/>
          <w:iCs/>
        </w:rPr>
      </w:pPr>
    </w:p>
    <w:p w14:paraId="1200C526" w14:textId="39428078" w:rsidR="00F34A9B" w:rsidRPr="00214BDF" w:rsidRDefault="00214BDF">
      <w:pPr>
        <w:pStyle w:val="NormalH"/>
        <w:rPr>
          <w:b w:val="0"/>
          <w:iCs/>
          <w:color w:val="951B13"/>
          <w:sz w:val="36"/>
          <w:szCs w:val="36"/>
        </w:rPr>
      </w:pPr>
      <w:r w:rsidRPr="00214BDF">
        <w:rPr>
          <w:b w:val="0"/>
          <w:iCs/>
          <w:color w:val="951B13"/>
          <w:sz w:val="36"/>
          <w:szCs w:val="36"/>
        </w:rPr>
        <w:lastRenderedPageBreak/>
        <w:t>Mục lục</w:t>
      </w:r>
    </w:p>
    <w:p w14:paraId="42980964" w14:textId="77777777" w:rsidR="00F34A9B" w:rsidRPr="00BC628C" w:rsidRDefault="00F34A9B">
      <w:pPr>
        <w:pStyle w:val="Mucluc2"/>
        <w:tabs>
          <w:tab w:val="clear" w:pos="1540"/>
          <w:tab w:val="left" w:pos="-110"/>
          <w:tab w:val="right" w:leader="dot" w:pos="8467"/>
        </w:tabs>
        <w:ind w:left="990" w:firstLine="0"/>
        <w:rPr>
          <w:bCs/>
          <w:iCs/>
        </w:rPr>
      </w:pPr>
    </w:p>
    <w:p w14:paraId="5DAD0FDA" w14:textId="77777777" w:rsidR="00F34A9B" w:rsidRPr="00BC628C" w:rsidRDefault="00F34A9B">
      <w:pPr>
        <w:pStyle w:val="Mucluc3"/>
        <w:rPr>
          <w:bCs/>
        </w:rPr>
      </w:pPr>
      <w:r w:rsidRPr="00BC628C">
        <w:rPr>
          <w:bCs/>
        </w:rPr>
        <w:tab/>
      </w:r>
    </w:p>
    <w:p w14:paraId="43E9CA6A" w14:textId="3E7C8BCB" w:rsidR="00FF46DB" w:rsidRDefault="00030EB1">
      <w:pPr>
        <w:pStyle w:val="Mucluc1"/>
        <w:rPr>
          <w:rFonts w:asciiTheme="minorHAnsi" w:eastAsiaTheme="minorEastAsia" w:hAnsiTheme="minorHAnsi" w:cstheme="minorBidi"/>
          <w:b w:val="0"/>
          <w:bCs w:val="0"/>
          <w:caps w:val="0"/>
          <w:noProof/>
          <w:sz w:val="22"/>
          <w:szCs w:val="22"/>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7414457" w:history="1">
        <w:r w:rsidR="00FF46DB" w:rsidRPr="00E762FE">
          <w:rPr>
            <w:rStyle w:val="Siuktni"/>
            <w:noProof/>
          </w:rPr>
          <w:t>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Giới thiệu dự án</w:t>
        </w:r>
        <w:r w:rsidR="00FF46DB">
          <w:rPr>
            <w:noProof/>
            <w:webHidden/>
          </w:rPr>
          <w:tab/>
        </w:r>
        <w:r w:rsidR="00FF46DB">
          <w:rPr>
            <w:noProof/>
            <w:webHidden/>
          </w:rPr>
          <w:fldChar w:fldCharType="begin"/>
        </w:r>
        <w:r w:rsidR="00FF46DB">
          <w:rPr>
            <w:noProof/>
            <w:webHidden/>
          </w:rPr>
          <w:instrText xml:space="preserve"> PAGEREF _Toc27414457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7B071162" w14:textId="6353DE5E" w:rsidR="00FF46DB" w:rsidRDefault="009318A0">
      <w:pPr>
        <w:pStyle w:val="Mucluc2"/>
        <w:rPr>
          <w:rFonts w:asciiTheme="minorHAnsi" w:eastAsiaTheme="minorEastAsia" w:hAnsiTheme="minorHAnsi" w:cstheme="minorBidi"/>
          <w:noProof/>
          <w:sz w:val="22"/>
          <w:szCs w:val="22"/>
          <w:lang w:eastAsia="en-US" w:bidi="ar-SA"/>
        </w:rPr>
      </w:pPr>
      <w:hyperlink w:anchor="_Toc27414458" w:history="1">
        <w:r w:rsidR="00FF46DB" w:rsidRPr="00E762FE">
          <w:rPr>
            <w:rStyle w:val="Siuktni"/>
            <w:rFonts w:cs="Tahoma"/>
            <w:noProof/>
          </w:rPr>
          <w:t>1.1.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Mô tả dự án</w:t>
        </w:r>
        <w:r w:rsidR="00FF46DB">
          <w:rPr>
            <w:noProof/>
            <w:webHidden/>
          </w:rPr>
          <w:tab/>
        </w:r>
        <w:r w:rsidR="00FF46DB">
          <w:rPr>
            <w:noProof/>
            <w:webHidden/>
          </w:rPr>
          <w:fldChar w:fldCharType="begin"/>
        </w:r>
        <w:r w:rsidR="00FF46DB">
          <w:rPr>
            <w:noProof/>
            <w:webHidden/>
          </w:rPr>
          <w:instrText xml:space="preserve"> PAGEREF _Toc27414458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5932C460" w14:textId="33D40473" w:rsidR="00FF46DB" w:rsidRDefault="009318A0">
      <w:pPr>
        <w:pStyle w:val="Mucluc2"/>
        <w:rPr>
          <w:rFonts w:asciiTheme="minorHAnsi" w:eastAsiaTheme="minorEastAsia" w:hAnsiTheme="minorHAnsi" w:cstheme="minorBidi"/>
          <w:noProof/>
          <w:sz w:val="22"/>
          <w:szCs w:val="22"/>
          <w:lang w:eastAsia="en-US" w:bidi="ar-SA"/>
        </w:rPr>
      </w:pPr>
      <w:hyperlink w:anchor="_Toc27414459" w:history="1">
        <w:r w:rsidR="00FF46DB" w:rsidRPr="00E762FE">
          <w:rPr>
            <w:rStyle w:val="Siuktni"/>
            <w:rFonts w:cs="Tahoma"/>
            <w:noProof/>
          </w:rPr>
          <w:t>1.2.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Công cụ quản lý</w:t>
        </w:r>
        <w:r w:rsidR="00FF46DB">
          <w:rPr>
            <w:noProof/>
            <w:webHidden/>
          </w:rPr>
          <w:tab/>
        </w:r>
        <w:r w:rsidR="00FF46DB">
          <w:rPr>
            <w:noProof/>
            <w:webHidden/>
          </w:rPr>
          <w:fldChar w:fldCharType="begin"/>
        </w:r>
        <w:r w:rsidR="00FF46DB">
          <w:rPr>
            <w:noProof/>
            <w:webHidden/>
          </w:rPr>
          <w:instrText xml:space="preserve"> PAGEREF _Toc27414459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BA486BF" w14:textId="19097E43"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60" w:history="1">
        <w:r w:rsidR="00FF46DB" w:rsidRPr="00E762FE">
          <w:rPr>
            <w:rStyle w:val="Siuktni"/>
            <w:noProof/>
          </w:rPr>
          <w:t>2.</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Các nhân sự tham gia dự án</w:t>
        </w:r>
        <w:r w:rsidR="00FF46DB">
          <w:rPr>
            <w:noProof/>
            <w:webHidden/>
          </w:rPr>
          <w:tab/>
        </w:r>
        <w:r w:rsidR="00FF46DB">
          <w:rPr>
            <w:noProof/>
            <w:webHidden/>
          </w:rPr>
          <w:fldChar w:fldCharType="begin"/>
        </w:r>
        <w:r w:rsidR="00FF46DB">
          <w:rPr>
            <w:noProof/>
            <w:webHidden/>
          </w:rPr>
          <w:instrText xml:space="preserve"> PAGEREF _Toc27414460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1D20821" w14:textId="6B4BC70E" w:rsidR="00FF46DB" w:rsidRDefault="009318A0">
      <w:pPr>
        <w:pStyle w:val="Mucluc2"/>
        <w:rPr>
          <w:rFonts w:asciiTheme="minorHAnsi" w:eastAsiaTheme="minorEastAsia" w:hAnsiTheme="minorHAnsi" w:cstheme="minorBidi"/>
          <w:noProof/>
          <w:sz w:val="22"/>
          <w:szCs w:val="22"/>
          <w:lang w:eastAsia="en-US" w:bidi="ar-SA"/>
        </w:rPr>
      </w:pPr>
      <w:hyperlink w:anchor="_Toc27414461" w:history="1">
        <w:r w:rsidR="00FF46DB" w:rsidRPr="00E762FE">
          <w:rPr>
            <w:rStyle w:val="Siuktni"/>
            <w:rFonts w:cs="Tahoma"/>
            <w:noProof/>
          </w:rPr>
          <w:t>2.1.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khách hàng</w:t>
        </w:r>
        <w:r w:rsidR="00FF46DB">
          <w:rPr>
            <w:noProof/>
            <w:webHidden/>
          </w:rPr>
          <w:tab/>
        </w:r>
        <w:r w:rsidR="00FF46DB">
          <w:rPr>
            <w:noProof/>
            <w:webHidden/>
          </w:rPr>
          <w:fldChar w:fldCharType="begin"/>
        </w:r>
        <w:r w:rsidR="00FF46DB">
          <w:rPr>
            <w:noProof/>
            <w:webHidden/>
          </w:rPr>
          <w:instrText xml:space="preserve"> PAGEREF _Toc27414461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318EC36A" w14:textId="5E4C6D35" w:rsidR="00FF46DB" w:rsidRDefault="009318A0">
      <w:pPr>
        <w:pStyle w:val="Mucluc2"/>
        <w:rPr>
          <w:rFonts w:asciiTheme="minorHAnsi" w:eastAsiaTheme="minorEastAsia" w:hAnsiTheme="minorHAnsi" w:cstheme="minorBidi"/>
          <w:noProof/>
          <w:sz w:val="22"/>
          <w:szCs w:val="22"/>
          <w:lang w:eastAsia="en-US" w:bidi="ar-SA"/>
        </w:rPr>
      </w:pPr>
      <w:hyperlink w:anchor="_Toc27414462" w:history="1">
        <w:r w:rsidR="00FF46DB" w:rsidRPr="00E762FE">
          <w:rPr>
            <w:rStyle w:val="Siuktni"/>
            <w:rFonts w:cs="Tahoma"/>
            <w:noProof/>
          </w:rPr>
          <w:t>2.2.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công ty</w:t>
        </w:r>
        <w:r w:rsidR="00FF46DB">
          <w:rPr>
            <w:noProof/>
            <w:webHidden/>
          </w:rPr>
          <w:tab/>
        </w:r>
        <w:r w:rsidR="00FF46DB">
          <w:rPr>
            <w:noProof/>
            <w:webHidden/>
          </w:rPr>
          <w:fldChar w:fldCharType="begin"/>
        </w:r>
        <w:r w:rsidR="00FF46DB">
          <w:rPr>
            <w:noProof/>
            <w:webHidden/>
          </w:rPr>
          <w:instrText xml:space="preserve"> PAGEREF _Toc27414462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CEB82CA" w14:textId="6FE77DED" w:rsidR="00FF46DB" w:rsidRDefault="009318A0">
      <w:pPr>
        <w:pStyle w:val="Mucluc2"/>
        <w:rPr>
          <w:rFonts w:asciiTheme="minorHAnsi" w:eastAsiaTheme="minorEastAsia" w:hAnsiTheme="minorHAnsi" w:cstheme="minorBidi"/>
          <w:noProof/>
          <w:sz w:val="22"/>
          <w:szCs w:val="22"/>
          <w:lang w:eastAsia="en-US" w:bidi="ar-SA"/>
        </w:rPr>
      </w:pPr>
      <w:hyperlink w:anchor="_Toc27414463" w:history="1">
        <w:r w:rsidR="00FF46DB" w:rsidRPr="00E762FE">
          <w:rPr>
            <w:rStyle w:val="Siuktni"/>
            <w:rFonts w:cs="Tahoma"/>
            <w:noProof/>
          </w:rPr>
          <w:t>2.3.</w:t>
        </w:r>
        <w:r w:rsidR="00FF46DB">
          <w:rPr>
            <w:rFonts w:asciiTheme="minorHAnsi" w:eastAsiaTheme="minorEastAsia" w:hAnsiTheme="minorHAnsi" w:cstheme="minorBidi"/>
            <w:noProof/>
            <w:sz w:val="22"/>
            <w:szCs w:val="22"/>
            <w:lang w:eastAsia="en-US" w:bidi="ar-SA"/>
          </w:rPr>
          <w:tab/>
        </w:r>
        <w:r w:rsidR="00FF46DB" w:rsidRPr="00E762FE">
          <w:rPr>
            <w:rStyle w:val="Siuktni"/>
            <w:noProof/>
          </w:rPr>
          <w:t>Phân chia vai trò của thành viên dự án và khách hàng</w:t>
        </w:r>
        <w:r w:rsidR="00FF46DB">
          <w:rPr>
            <w:noProof/>
            <w:webHidden/>
          </w:rPr>
          <w:tab/>
        </w:r>
        <w:r w:rsidR="00FF46DB">
          <w:rPr>
            <w:noProof/>
            <w:webHidden/>
          </w:rPr>
          <w:fldChar w:fldCharType="begin"/>
        </w:r>
        <w:r w:rsidR="00FF46DB">
          <w:rPr>
            <w:noProof/>
            <w:webHidden/>
          </w:rPr>
          <w:instrText xml:space="preserve"> PAGEREF _Toc27414463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2054B97" w14:textId="5E46ECF6" w:rsidR="00FF46DB" w:rsidRDefault="009318A0">
      <w:pPr>
        <w:pStyle w:val="Mucluc3"/>
        <w:rPr>
          <w:rFonts w:asciiTheme="minorHAnsi" w:eastAsiaTheme="minorEastAsia" w:hAnsiTheme="minorHAnsi" w:cstheme="minorBidi"/>
          <w:iCs w:val="0"/>
          <w:noProof/>
          <w:sz w:val="22"/>
          <w:szCs w:val="22"/>
          <w:lang w:eastAsia="en-US" w:bidi="ar-SA"/>
        </w:rPr>
      </w:pPr>
      <w:hyperlink w:anchor="_Toc27414464" w:history="1">
        <w:r w:rsidR="00FF46DB" w:rsidRPr="00E762FE">
          <w:rPr>
            <w:rStyle w:val="Siuktni"/>
            <w:noProof/>
          </w:rPr>
          <w:t>2.3.1.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khách hàng</w:t>
        </w:r>
        <w:r w:rsidR="00FF46DB">
          <w:rPr>
            <w:noProof/>
            <w:webHidden/>
          </w:rPr>
          <w:tab/>
        </w:r>
        <w:r w:rsidR="00FF46DB">
          <w:rPr>
            <w:noProof/>
            <w:webHidden/>
          </w:rPr>
          <w:fldChar w:fldCharType="begin"/>
        </w:r>
        <w:r w:rsidR="00FF46DB">
          <w:rPr>
            <w:noProof/>
            <w:webHidden/>
          </w:rPr>
          <w:instrText xml:space="preserve"> PAGEREF _Toc27414464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203188EB" w14:textId="72064685" w:rsidR="00FF46DB" w:rsidRDefault="009318A0">
      <w:pPr>
        <w:pStyle w:val="Mucluc3"/>
        <w:rPr>
          <w:rFonts w:asciiTheme="minorHAnsi" w:eastAsiaTheme="minorEastAsia" w:hAnsiTheme="minorHAnsi" w:cstheme="minorBidi"/>
          <w:iCs w:val="0"/>
          <w:noProof/>
          <w:sz w:val="22"/>
          <w:szCs w:val="22"/>
          <w:lang w:eastAsia="en-US" w:bidi="ar-SA"/>
        </w:rPr>
      </w:pPr>
      <w:hyperlink w:anchor="_Toc27414465" w:history="1">
        <w:r w:rsidR="00FF46DB" w:rsidRPr="00E762FE">
          <w:rPr>
            <w:rStyle w:val="Siuktni"/>
            <w:noProof/>
          </w:rPr>
          <w:t>2.3.2.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công ty</w:t>
        </w:r>
        <w:r w:rsidR="00FF46DB">
          <w:rPr>
            <w:noProof/>
            <w:webHidden/>
          </w:rPr>
          <w:tab/>
        </w:r>
        <w:r w:rsidR="00FF46DB">
          <w:rPr>
            <w:noProof/>
            <w:webHidden/>
          </w:rPr>
          <w:fldChar w:fldCharType="begin"/>
        </w:r>
        <w:r w:rsidR="00FF46DB">
          <w:rPr>
            <w:noProof/>
            <w:webHidden/>
          </w:rPr>
          <w:instrText xml:space="preserve"> PAGEREF _Toc27414465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75E6788" w14:textId="09621CD9"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66" w:history="1">
        <w:r w:rsidR="00FF46DB" w:rsidRPr="00E762FE">
          <w:rPr>
            <w:rStyle w:val="Siuktni"/>
            <w:iCs/>
            <w:noProof/>
          </w:rPr>
          <w:t>3.</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Khảo sát dự án</w:t>
        </w:r>
        <w:r w:rsidR="00FF46DB">
          <w:rPr>
            <w:noProof/>
            <w:webHidden/>
          </w:rPr>
          <w:tab/>
        </w:r>
        <w:r w:rsidR="00FF46DB">
          <w:rPr>
            <w:noProof/>
            <w:webHidden/>
          </w:rPr>
          <w:fldChar w:fldCharType="begin"/>
        </w:r>
        <w:r w:rsidR="00FF46DB">
          <w:rPr>
            <w:noProof/>
            <w:webHidden/>
          </w:rPr>
          <w:instrText xml:space="preserve"> PAGEREF _Toc27414466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BB693D0" w14:textId="3B48562D" w:rsidR="00FF46DB" w:rsidRDefault="009318A0">
      <w:pPr>
        <w:pStyle w:val="Mucluc2"/>
        <w:rPr>
          <w:rFonts w:asciiTheme="minorHAnsi" w:eastAsiaTheme="minorEastAsia" w:hAnsiTheme="minorHAnsi" w:cstheme="minorBidi"/>
          <w:noProof/>
          <w:sz w:val="22"/>
          <w:szCs w:val="22"/>
          <w:lang w:eastAsia="en-US" w:bidi="ar-SA"/>
        </w:rPr>
      </w:pPr>
      <w:hyperlink w:anchor="_Toc27414467" w:history="1">
        <w:r w:rsidR="00FF46DB" w:rsidRPr="00E762FE">
          <w:rPr>
            <w:rStyle w:val="Siuktni"/>
            <w:rFonts w:cs="Tahoma"/>
            <w:bCs/>
            <w:iCs/>
            <w:noProof/>
          </w:rPr>
          <w:t>3.1.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Yêu cầu khách hàng</w:t>
        </w:r>
        <w:r w:rsidR="00FF46DB">
          <w:rPr>
            <w:noProof/>
            <w:webHidden/>
          </w:rPr>
          <w:tab/>
        </w:r>
        <w:r w:rsidR="00FF46DB">
          <w:rPr>
            <w:noProof/>
            <w:webHidden/>
          </w:rPr>
          <w:fldChar w:fldCharType="begin"/>
        </w:r>
        <w:r w:rsidR="00FF46DB">
          <w:rPr>
            <w:noProof/>
            <w:webHidden/>
          </w:rPr>
          <w:instrText xml:space="preserve"> PAGEREF _Toc27414467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5651705F" w14:textId="03091A09" w:rsidR="00FF46DB" w:rsidRDefault="009318A0">
      <w:pPr>
        <w:pStyle w:val="Mucluc2"/>
        <w:rPr>
          <w:rFonts w:asciiTheme="minorHAnsi" w:eastAsiaTheme="minorEastAsia" w:hAnsiTheme="minorHAnsi" w:cstheme="minorBidi"/>
          <w:noProof/>
          <w:sz w:val="22"/>
          <w:szCs w:val="22"/>
          <w:lang w:eastAsia="en-US" w:bidi="ar-SA"/>
        </w:rPr>
      </w:pPr>
      <w:hyperlink w:anchor="_Toc27414468" w:history="1">
        <w:r w:rsidR="00FF46DB" w:rsidRPr="00E762FE">
          <w:rPr>
            <w:rStyle w:val="Siuktni"/>
            <w:rFonts w:cs="Tahoma"/>
            <w:bCs/>
            <w:iCs/>
            <w:noProof/>
          </w:rPr>
          <w:t>3.2.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hiện thời – nghiệp vụ</w:t>
        </w:r>
        <w:r w:rsidR="00FF46DB">
          <w:rPr>
            <w:noProof/>
            <w:webHidden/>
          </w:rPr>
          <w:tab/>
        </w:r>
        <w:r w:rsidR="00FF46DB">
          <w:rPr>
            <w:noProof/>
            <w:webHidden/>
          </w:rPr>
          <w:fldChar w:fldCharType="begin"/>
        </w:r>
        <w:r w:rsidR="00FF46DB">
          <w:rPr>
            <w:noProof/>
            <w:webHidden/>
          </w:rPr>
          <w:instrText xml:space="preserve"> PAGEREF _Toc27414468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0D50D63D" w14:textId="6F9DAA87" w:rsidR="00FF46DB" w:rsidRDefault="009318A0">
      <w:pPr>
        <w:pStyle w:val="Mucluc2"/>
        <w:rPr>
          <w:rFonts w:asciiTheme="minorHAnsi" w:eastAsiaTheme="minorEastAsia" w:hAnsiTheme="minorHAnsi" w:cstheme="minorBidi"/>
          <w:noProof/>
          <w:sz w:val="22"/>
          <w:szCs w:val="22"/>
          <w:lang w:eastAsia="en-US" w:bidi="ar-SA"/>
        </w:rPr>
      </w:pPr>
      <w:hyperlink w:anchor="_Toc27414469" w:history="1">
        <w:r w:rsidR="00FF46DB" w:rsidRPr="00E762FE">
          <w:rPr>
            <w:rStyle w:val="Siuktni"/>
            <w:rFonts w:cs="Tahoma"/>
            <w:bCs/>
            <w:iCs/>
            <w:noProof/>
          </w:rPr>
          <w:t>3.3.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Phạm vi dự án</w:t>
        </w:r>
        <w:r w:rsidR="00FF46DB">
          <w:rPr>
            <w:noProof/>
            <w:webHidden/>
          </w:rPr>
          <w:tab/>
        </w:r>
        <w:r w:rsidR="00FF46DB">
          <w:rPr>
            <w:noProof/>
            <w:webHidden/>
          </w:rPr>
          <w:fldChar w:fldCharType="begin"/>
        </w:r>
        <w:r w:rsidR="00FF46DB">
          <w:rPr>
            <w:noProof/>
            <w:webHidden/>
          </w:rPr>
          <w:instrText xml:space="preserve"> PAGEREF _Toc27414469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137A0F3" w14:textId="54A3B29E" w:rsidR="00FF46DB" w:rsidRDefault="009318A0">
      <w:pPr>
        <w:pStyle w:val="Mucluc2"/>
        <w:rPr>
          <w:rFonts w:asciiTheme="minorHAnsi" w:eastAsiaTheme="minorEastAsia" w:hAnsiTheme="minorHAnsi" w:cstheme="minorBidi"/>
          <w:noProof/>
          <w:sz w:val="22"/>
          <w:szCs w:val="22"/>
          <w:lang w:eastAsia="en-US" w:bidi="ar-SA"/>
        </w:rPr>
      </w:pPr>
      <w:hyperlink w:anchor="_Toc27414470" w:history="1">
        <w:r w:rsidR="00FF46DB" w:rsidRPr="00E762FE">
          <w:rPr>
            <w:rStyle w:val="Siuktni"/>
            <w:rFonts w:cs="Tahoma"/>
            <w:bCs/>
            <w:iCs/>
            <w:noProof/>
          </w:rPr>
          <w:t>3.4.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dự kiến sau khi áp dụng sản phẩm mới</w:t>
        </w:r>
        <w:r w:rsidR="00FF46DB">
          <w:rPr>
            <w:noProof/>
            <w:webHidden/>
          </w:rPr>
          <w:tab/>
        </w:r>
        <w:r w:rsidR="00FF46DB">
          <w:rPr>
            <w:noProof/>
            <w:webHidden/>
          </w:rPr>
          <w:fldChar w:fldCharType="begin"/>
        </w:r>
        <w:r w:rsidR="00FF46DB">
          <w:rPr>
            <w:noProof/>
            <w:webHidden/>
          </w:rPr>
          <w:instrText xml:space="preserve"> PAGEREF _Toc27414470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E266C5B" w14:textId="068D451E"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71" w:history="1">
        <w:r w:rsidR="00FF46DB" w:rsidRPr="00E762FE">
          <w:rPr>
            <w:rStyle w:val="Siuktni"/>
            <w:iCs/>
            <w:noProof/>
          </w:rPr>
          <w:t>4.</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Giao tiếp/Trao đổi thông tin</w:t>
        </w:r>
        <w:r w:rsidR="00FF46DB">
          <w:rPr>
            <w:noProof/>
            <w:webHidden/>
          </w:rPr>
          <w:tab/>
        </w:r>
        <w:r w:rsidR="00FF46DB">
          <w:rPr>
            <w:noProof/>
            <w:webHidden/>
          </w:rPr>
          <w:fldChar w:fldCharType="begin"/>
        </w:r>
        <w:r w:rsidR="00FF46DB">
          <w:rPr>
            <w:noProof/>
            <w:webHidden/>
          </w:rPr>
          <w:instrText xml:space="preserve"> PAGEREF _Toc27414471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317D66C" w14:textId="6EA435B7" w:rsidR="00FF46DB" w:rsidRDefault="009318A0">
      <w:pPr>
        <w:pStyle w:val="Mucluc3"/>
        <w:rPr>
          <w:rFonts w:asciiTheme="minorHAnsi" w:eastAsiaTheme="minorEastAsia" w:hAnsiTheme="minorHAnsi" w:cstheme="minorBidi"/>
          <w:iCs w:val="0"/>
          <w:noProof/>
          <w:sz w:val="22"/>
          <w:szCs w:val="22"/>
          <w:lang w:eastAsia="en-US" w:bidi="ar-SA"/>
        </w:rPr>
      </w:pPr>
      <w:hyperlink w:anchor="_Toc27414472" w:history="1">
        <w:r w:rsidR="00FF46DB" w:rsidRPr="00E762FE">
          <w:rPr>
            <w:rStyle w:val="Siuktni"/>
            <w:noProof/>
          </w:rPr>
          <w:t>4.1.1.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Quy định họp hành nội bộ</w:t>
        </w:r>
        <w:r w:rsidR="00FF46DB">
          <w:rPr>
            <w:noProof/>
            <w:webHidden/>
          </w:rPr>
          <w:tab/>
        </w:r>
        <w:r w:rsidR="00FF46DB">
          <w:rPr>
            <w:noProof/>
            <w:webHidden/>
          </w:rPr>
          <w:fldChar w:fldCharType="begin"/>
        </w:r>
        <w:r w:rsidR="00FF46DB">
          <w:rPr>
            <w:noProof/>
            <w:webHidden/>
          </w:rPr>
          <w:instrText xml:space="preserve"> PAGEREF _Toc27414472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489AE58" w14:textId="5E14FF16" w:rsidR="00FF46DB" w:rsidRDefault="009318A0">
      <w:pPr>
        <w:pStyle w:val="Mucluc3"/>
        <w:rPr>
          <w:rFonts w:asciiTheme="minorHAnsi" w:eastAsiaTheme="minorEastAsia" w:hAnsiTheme="minorHAnsi" w:cstheme="minorBidi"/>
          <w:iCs w:val="0"/>
          <w:noProof/>
          <w:sz w:val="22"/>
          <w:szCs w:val="22"/>
          <w:lang w:eastAsia="en-US" w:bidi="ar-SA"/>
        </w:rPr>
      </w:pPr>
      <w:hyperlink w:anchor="_Toc27414473" w:history="1">
        <w:r w:rsidR="00FF46DB" w:rsidRPr="00E762FE">
          <w:rPr>
            <w:rStyle w:val="Siuktni"/>
            <w:bCs/>
            <w:noProof/>
          </w:rPr>
          <w:t>4.1.2.</w:t>
        </w:r>
        <w:r w:rsidR="00FF46DB">
          <w:rPr>
            <w:rFonts w:asciiTheme="minorHAnsi" w:eastAsiaTheme="minorEastAsia" w:hAnsiTheme="minorHAnsi" w:cstheme="minorBidi"/>
            <w:iCs w:val="0"/>
            <w:noProof/>
            <w:sz w:val="22"/>
            <w:szCs w:val="22"/>
            <w:lang w:eastAsia="en-US" w:bidi="ar-SA"/>
          </w:rPr>
          <w:tab/>
        </w:r>
        <w:r w:rsidR="00FF46DB" w:rsidRPr="00E762FE">
          <w:rPr>
            <w:rStyle w:val="Siuktni"/>
            <w:bCs/>
            <w:noProof/>
          </w:rPr>
          <w:t>Quy định họp hành với khách hàng</w:t>
        </w:r>
        <w:r w:rsidR="00FF46DB">
          <w:rPr>
            <w:noProof/>
            <w:webHidden/>
          </w:rPr>
          <w:tab/>
        </w:r>
        <w:r w:rsidR="00FF46DB">
          <w:rPr>
            <w:noProof/>
            <w:webHidden/>
          </w:rPr>
          <w:fldChar w:fldCharType="begin"/>
        </w:r>
        <w:r w:rsidR="00FF46DB">
          <w:rPr>
            <w:noProof/>
            <w:webHidden/>
          </w:rPr>
          <w:instrText xml:space="preserve"> PAGEREF _Toc27414473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10F26041" w14:textId="27020416"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74" w:history="1">
        <w:r w:rsidR="00FF46DB" w:rsidRPr="00E762FE">
          <w:rPr>
            <w:rStyle w:val="Siuktni"/>
            <w:iCs/>
            <w:noProof/>
          </w:rPr>
          <w:t>5.</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chung</w:t>
        </w:r>
        <w:r w:rsidR="00FF46DB">
          <w:rPr>
            <w:noProof/>
            <w:webHidden/>
          </w:rPr>
          <w:tab/>
        </w:r>
        <w:r w:rsidR="00FF46DB">
          <w:rPr>
            <w:noProof/>
            <w:webHidden/>
          </w:rPr>
          <w:fldChar w:fldCharType="begin"/>
        </w:r>
        <w:r w:rsidR="00FF46DB">
          <w:rPr>
            <w:noProof/>
            <w:webHidden/>
          </w:rPr>
          <w:instrText xml:space="preserve"> PAGEREF _Toc27414474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3D6361E0" w14:textId="02F38333" w:rsidR="00FF46DB" w:rsidRDefault="009318A0">
      <w:pPr>
        <w:pStyle w:val="Mucluc2"/>
        <w:rPr>
          <w:rFonts w:asciiTheme="minorHAnsi" w:eastAsiaTheme="minorEastAsia" w:hAnsiTheme="minorHAnsi" w:cstheme="minorBidi"/>
          <w:noProof/>
          <w:sz w:val="22"/>
          <w:szCs w:val="22"/>
          <w:lang w:eastAsia="en-US" w:bidi="ar-SA"/>
        </w:rPr>
      </w:pPr>
      <w:hyperlink w:anchor="_Toc27414475" w:history="1">
        <w:r w:rsidR="00FF46DB" w:rsidRPr="00E762FE">
          <w:rPr>
            <w:rStyle w:val="Siuktni"/>
            <w:rFonts w:cs="Tahoma"/>
            <w:bCs/>
            <w:iCs/>
            <w:noProof/>
          </w:rPr>
          <w:t>5.1.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tính năng</w:t>
        </w:r>
        <w:r w:rsidR="00FF46DB">
          <w:rPr>
            <w:noProof/>
            <w:webHidden/>
          </w:rPr>
          <w:tab/>
        </w:r>
        <w:r w:rsidR="00FF46DB">
          <w:rPr>
            <w:noProof/>
            <w:webHidden/>
          </w:rPr>
          <w:fldChar w:fldCharType="begin"/>
        </w:r>
        <w:r w:rsidR="00FF46DB">
          <w:rPr>
            <w:noProof/>
            <w:webHidden/>
          </w:rPr>
          <w:instrText xml:space="preserve"> PAGEREF _Toc27414475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28AE940F" w14:textId="094FBE5E" w:rsidR="00FF46DB" w:rsidRDefault="009318A0">
      <w:pPr>
        <w:pStyle w:val="Mucluc2"/>
        <w:rPr>
          <w:rFonts w:asciiTheme="minorHAnsi" w:eastAsiaTheme="minorEastAsia" w:hAnsiTheme="minorHAnsi" w:cstheme="minorBidi"/>
          <w:noProof/>
          <w:sz w:val="22"/>
          <w:szCs w:val="22"/>
          <w:lang w:eastAsia="en-US" w:bidi="ar-SA"/>
        </w:rPr>
      </w:pPr>
      <w:hyperlink w:anchor="_Toc27414476" w:history="1">
        <w:r w:rsidR="00FF46DB" w:rsidRPr="00E762FE">
          <w:rPr>
            <w:rStyle w:val="Siuktni"/>
            <w:rFonts w:cs="Tahoma"/>
            <w:bCs/>
            <w:iCs/>
            <w:noProof/>
          </w:rPr>
          <w:t>5.2.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Work Breakdown Structure</w:t>
        </w:r>
        <w:r w:rsidR="00FF46DB">
          <w:rPr>
            <w:noProof/>
            <w:webHidden/>
          </w:rPr>
          <w:tab/>
        </w:r>
        <w:r w:rsidR="00FF46DB">
          <w:rPr>
            <w:noProof/>
            <w:webHidden/>
          </w:rPr>
          <w:fldChar w:fldCharType="begin"/>
        </w:r>
        <w:r w:rsidR="00FF46DB">
          <w:rPr>
            <w:noProof/>
            <w:webHidden/>
          </w:rPr>
          <w:instrText xml:space="preserve"> PAGEREF _Toc27414476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4C72DA71" w14:textId="67CED715" w:rsidR="00FF46DB" w:rsidRDefault="009318A0">
      <w:pPr>
        <w:pStyle w:val="Mucluc2"/>
        <w:rPr>
          <w:rFonts w:asciiTheme="minorHAnsi" w:eastAsiaTheme="minorEastAsia" w:hAnsiTheme="minorHAnsi" w:cstheme="minorBidi"/>
          <w:noProof/>
          <w:sz w:val="22"/>
          <w:szCs w:val="22"/>
          <w:lang w:eastAsia="en-US" w:bidi="ar-SA"/>
        </w:rPr>
      </w:pPr>
      <w:hyperlink w:anchor="_Toc27414477" w:history="1">
        <w:r w:rsidR="00FF46DB" w:rsidRPr="00E762FE">
          <w:rPr>
            <w:rStyle w:val="Siuktni"/>
            <w:rFonts w:cs="Tahoma"/>
            <w:bCs/>
            <w:iCs/>
            <w:noProof/>
          </w:rPr>
          <w:t>5.3.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thời gian</w:t>
        </w:r>
        <w:r w:rsidR="00FF46DB">
          <w:rPr>
            <w:noProof/>
            <w:webHidden/>
          </w:rPr>
          <w:tab/>
        </w:r>
        <w:r w:rsidR="00FF46DB">
          <w:rPr>
            <w:noProof/>
            <w:webHidden/>
          </w:rPr>
          <w:fldChar w:fldCharType="begin"/>
        </w:r>
        <w:r w:rsidR="00FF46DB">
          <w:rPr>
            <w:noProof/>
            <w:webHidden/>
          </w:rPr>
          <w:instrText xml:space="preserve"> PAGEREF _Toc27414477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6D32F677" w14:textId="47D4600F" w:rsidR="00FF46DB" w:rsidRDefault="009318A0">
      <w:pPr>
        <w:pStyle w:val="Mucluc2"/>
        <w:rPr>
          <w:rFonts w:asciiTheme="minorHAnsi" w:eastAsiaTheme="minorEastAsia" w:hAnsiTheme="minorHAnsi" w:cstheme="minorBidi"/>
          <w:noProof/>
          <w:sz w:val="22"/>
          <w:szCs w:val="22"/>
          <w:lang w:eastAsia="en-US" w:bidi="ar-SA"/>
        </w:rPr>
      </w:pPr>
      <w:hyperlink w:anchor="_Toc27414478" w:history="1">
        <w:r w:rsidR="00FF46DB" w:rsidRPr="00E762FE">
          <w:rPr>
            <w:rStyle w:val="Siuktni"/>
            <w:rFonts w:cs="Tahoma"/>
            <w:bCs/>
            <w:iCs/>
            <w:noProof/>
          </w:rPr>
          <w:t>5.4.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rủi ro</w:t>
        </w:r>
        <w:r w:rsidR="00FF46DB">
          <w:rPr>
            <w:noProof/>
            <w:webHidden/>
          </w:rPr>
          <w:tab/>
        </w:r>
        <w:r w:rsidR="00FF46DB">
          <w:rPr>
            <w:noProof/>
            <w:webHidden/>
          </w:rPr>
          <w:fldChar w:fldCharType="begin"/>
        </w:r>
        <w:r w:rsidR="00FF46DB">
          <w:rPr>
            <w:noProof/>
            <w:webHidden/>
          </w:rPr>
          <w:instrText xml:space="preserve"> PAGEREF _Toc27414478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57263621" w14:textId="72780766"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79" w:history="1">
        <w:r w:rsidR="00FF46DB" w:rsidRPr="00E762FE">
          <w:rPr>
            <w:rStyle w:val="Siuktni"/>
            <w:iCs/>
            <w:noProof/>
          </w:rPr>
          <w:t>6.</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giá thành</w:t>
        </w:r>
        <w:r w:rsidR="00FF46DB">
          <w:rPr>
            <w:noProof/>
            <w:webHidden/>
          </w:rPr>
          <w:tab/>
        </w:r>
        <w:r w:rsidR="00FF46DB">
          <w:rPr>
            <w:noProof/>
            <w:webHidden/>
          </w:rPr>
          <w:fldChar w:fldCharType="begin"/>
        </w:r>
        <w:r w:rsidR="00FF46DB">
          <w:rPr>
            <w:noProof/>
            <w:webHidden/>
          </w:rPr>
          <w:instrText xml:space="preserve"> PAGEREF _Toc27414479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6FF7766A" w14:textId="57058EAC"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80" w:history="1">
        <w:r w:rsidR="00FF46DB" w:rsidRPr="00E762FE">
          <w:rPr>
            <w:rStyle w:val="Siuktni"/>
            <w:iCs/>
            <w:noProof/>
          </w:rPr>
          <w:t>7.</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chất lượng</w:t>
        </w:r>
        <w:r w:rsidR="00FF46DB">
          <w:rPr>
            <w:noProof/>
            <w:webHidden/>
          </w:rPr>
          <w:tab/>
        </w:r>
        <w:r w:rsidR="00FF46DB">
          <w:rPr>
            <w:noProof/>
            <w:webHidden/>
          </w:rPr>
          <w:fldChar w:fldCharType="begin"/>
        </w:r>
        <w:r w:rsidR="00FF46DB">
          <w:rPr>
            <w:noProof/>
            <w:webHidden/>
          </w:rPr>
          <w:instrText xml:space="preserve"> PAGEREF _Toc27414480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0386A5F7" w14:textId="75AEFA93" w:rsidR="00FF46DB" w:rsidRDefault="009318A0">
      <w:pPr>
        <w:pStyle w:val="Mucluc3"/>
        <w:rPr>
          <w:rFonts w:asciiTheme="minorHAnsi" w:eastAsiaTheme="minorEastAsia" w:hAnsiTheme="minorHAnsi" w:cstheme="minorBidi"/>
          <w:iCs w:val="0"/>
          <w:noProof/>
          <w:sz w:val="22"/>
          <w:szCs w:val="22"/>
          <w:lang w:eastAsia="en-US" w:bidi="ar-SA"/>
        </w:rPr>
      </w:pPr>
      <w:hyperlink w:anchor="_Toc27414481" w:history="1">
        <w:r w:rsidR="00FF46DB" w:rsidRPr="00E762FE">
          <w:rPr>
            <w:rStyle w:val="Siuktni"/>
            <w:noProof/>
          </w:rPr>
          <w:t>7.1.1.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dòng code</w:t>
        </w:r>
        <w:r w:rsidR="00FF46DB">
          <w:rPr>
            <w:noProof/>
            <w:webHidden/>
          </w:rPr>
          <w:tab/>
        </w:r>
        <w:r w:rsidR="00FF46DB">
          <w:rPr>
            <w:noProof/>
            <w:webHidden/>
          </w:rPr>
          <w:fldChar w:fldCharType="begin"/>
        </w:r>
        <w:r w:rsidR="00FF46DB">
          <w:rPr>
            <w:noProof/>
            <w:webHidden/>
          </w:rPr>
          <w:instrText xml:space="preserve"> PAGEREF _Toc27414481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5F99A61B" w14:textId="2CFB2F8F" w:rsidR="00FF46DB" w:rsidRDefault="009318A0">
      <w:pPr>
        <w:pStyle w:val="Mucluc3"/>
        <w:rPr>
          <w:rFonts w:asciiTheme="minorHAnsi" w:eastAsiaTheme="minorEastAsia" w:hAnsiTheme="minorHAnsi" w:cstheme="minorBidi"/>
          <w:iCs w:val="0"/>
          <w:noProof/>
          <w:sz w:val="22"/>
          <w:szCs w:val="22"/>
          <w:lang w:eastAsia="en-US" w:bidi="ar-SA"/>
        </w:rPr>
      </w:pPr>
      <w:hyperlink w:anchor="_Toc27414482" w:history="1">
        <w:r w:rsidR="00FF46DB" w:rsidRPr="00E762FE">
          <w:rPr>
            <w:rStyle w:val="Siuktni"/>
            <w:noProof/>
          </w:rPr>
          <w:t>7.1.2.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testcase</w:t>
        </w:r>
        <w:r w:rsidR="00FF46DB">
          <w:rPr>
            <w:noProof/>
            <w:webHidden/>
          </w:rPr>
          <w:tab/>
        </w:r>
        <w:r w:rsidR="00FF46DB">
          <w:rPr>
            <w:noProof/>
            <w:webHidden/>
          </w:rPr>
          <w:fldChar w:fldCharType="begin"/>
        </w:r>
        <w:r w:rsidR="00FF46DB">
          <w:rPr>
            <w:noProof/>
            <w:webHidden/>
          </w:rPr>
          <w:instrText xml:space="preserve"> PAGEREF _Toc27414482 \h </w:instrText>
        </w:r>
        <w:r w:rsidR="00FF46DB">
          <w:rPr>
            <w:noProof/>
            <w:webHidden/>
          </w:rPr>
        </w:r>
        <w:r w:rsidR="00FF46DB">
          <w:rPr>
            <w:noProof/>
            <w:webHidden/>
          </w:rPr>
          <w:fldChar w:fldCharType="separate"/>
        </w:r>
        <w:r w:rsidR="00FF46DB">
          <w:rPr>
            <w:noProof/>
            <w:webHidden/>
          </w:rPr>
          <w:t>9</w:t>
        </w:r>
        <w:r w:rsidR="00FF46DB">
          <w:rPr>
            <w:noProof/>
            <w:webHidden/>
          </w:rPr>
          <w:fldChar w:fldCharType="end"/>
        </w:r>
      </w:hyperlink>
    </w:p>
    <w:p w14:paraId="24864E8D" w14:textId="1F260872"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83" w:history="1">
        <w:r w:rsidR="00FF46DB" w:rsidRPr="00E762FE">
          <w:rPr>
            <w:rStyle w:val="Siuktni"/>
            <w:iCs/>
            <w:noProof/>
          </w:rPr>
          <w:t>8.</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Phân tích thiết kế</w:t>
        </w:r>
        <w:r w:rsidR="00FF46DB">
          <w:rPr>
            <w:noProof/>
            <w:webHidden/>
          </w:rPr>
          <w:tab/>
        </w:r>
        <w:r w:rsidR="00FF46DB">
          <w:rPr>
            <w:noProof/>
            <w:webHidden/>
          </w:rPr>
          <w:fldChar w:fldCharType="begin"/>
        </w:r>
        <w:r w:rsidR="00FF46DB">
          <w:rPr>
            <w:noProof/>
            <w:webHidden/>
          </w:rPr>
          <w:instrText xml:space="preserve"> PAGEREF _Toc27414483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4F802A8C" w14:textId="297C7255" w:rsidR="00FF46DB" w:rsidRDefault="009318A0">
      <w:pPr>
        <w:pStyle w:val="Mucluc2"/>
        <w:rPr>
          <w:rFonts w:asciiTheme="minorHAnsi" w:eastAsiaTheme="minorEastAsia" w:hAnsiTheme="minorHAnsi" w:cstheme="minorBidi"/>
          <w:noProof/>
          <w:sz w:val="22"/>
          <w:szCs w:val="22"/>
          <w:lang w:eastAsia="en-US" w:bidi="ar-SA"/>
        </w:rPr>
      </w:pPr>
      <w:hyperlink w:anchor="_Toc27414484" w:history="1">
        <w:r w:rsidR="00FF46DB" w:rsidRPr="00E762FE">
          <w:rPr>
            <w:rStyle w:val="Siuktni"/>
            <w:bCs/>
            <w:iCs/>
            <w:noProof/>
            <w:lang w:eastAsia="en-US"/>
          </w:rPr>
          <w:t>8.1. Cơ sở dữ liệu</w:t>
        </w:r>
        <w:r w:rsidR="00FF46DB">
          <w:rPr>
            <w:noProof/>
            <w:webHidden/>
          </w:rPr>
          <w:tab/>
        </w:r>
        <w:r w:rsidR="00FF46DB">
          <w:rPr>
            <w:noProof/>
            <w:webHidden/>
          </w:rPr>
          <w:fldChar w:fldCharType="begin"/>
        </w:r>
        <w:r w:rsidR="00FF46DB">
          <w:rPr>
            <w:noProof/>
            <w:webHidden/>
          </w:rPr>
          <w:instrText xml:space="preserve"> PAGEREF _Toc27414484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02ED26F6" w14:textId="67CA2CBD" w:rsidR="00FF46DB" w:rsidRDefault="009318A0">
      <w:pPr>
        <w:pStyle w:val="Mucluc2"/>
        <w:rPr>
          <w:rFonts w:asciiTheme="minorHAnsi" w:eastAsiaTheme="minorEastAsia" w:hAnsiTheme="minorHAnsi" w:cstheme="minorBidi"/>
          <w:noProof/>
          <w:sz w:val="22"/>
          <w:szCs w:val="22"/>
          <w:lang w:eastAsia="en-US" w:bidi="ar-SA"/>
        </w:rPr>
      </w:pPr>
      <w:hyperlink w:anchor="_Toc27414485" w:history="1">
        <w:r w:rsidR="00FF46DB" w:rsidRPr="00E762FE">
          <w:rPr>
            <w:rStyle w:val="Siuktni"/>
            <w:bCs/>
            <w:iCs/>
            <w:noProof/>
            <w:lang w:eastAsia="en-US"/>
          </w:rPr>
          <w:t>8.2. Giao diện</w:t>
        </w:r>
        <w:r w:rsidR="00FF46DB">
          <w:rPr>
            <w:noProof/>
            <w:webHidden/>
          </w:rPr>
          <w:tab/>
        </w:r>
        <w:r w:rsidR="00FF46DB">
          <w:rPr>
            <w:noProof/>
            <w:webHidden/>
          </w:rPr>
          <w:fldChar w:fldCharType="begin"/>
        </w:r>
        <w:r w:rsidR="00FF46DB">
          <w:rPr>
            <w:noProof/>
            <w:webHidden/>
          </w:rPr>
          <w:instrText xml:space="preserve"> PAGEREF _Toc27414485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5EFC66A2" w14:textId="5CE0F55D"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86" w:history="1">
        <w:r w:rsidR="00FF46DB" w:rsidRPr="00E762FE">
          <w:rPr>
            <w:rStyle w:val="Siuktni"/>
            <w:iCs/>
            <w:noProof/>
          </w:rPr>
          <w:t>9.</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Giám sát dự án</w:t>
        </w:r>
        <w:r w:rsidR="00FF46DB">
          <w:rPr>
            <w:noProof/>
            <w:webHidden/>
          </w:rPr>
          <w:tab/>
        </w:r>
        <w:r w:rsidR="00FF46DB">
          <w:rPr>
            <w:noProof/>
            <w:webHidden/>
          </w:rPr>
          <w:fldChar w:fldCharType="begin"/>
        </w:r>
        <w:r w:rsidR="00FF46DB">
          <w:rPr>
            <w:noProof/>
            <w:webHidden/>
          </w:rPr>
          <w:instrText xml:space="preserve"> PAGEREF _Toc27414486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13FA48B2" w14:textId="64161B91" w:rsidR="00FF46DB" w:rsidRDefault="009318A0">
      <w:pPr>
        <w:pStyle w:val="Mucluc2"/>
        <w:rPr>
          <w:rFonts w:asciiTheme="minorHAnsi" w:eastAsiaTheme="minorEastAsia" w:hAnsiTheme="minorHAnsi" w:cstheme="minorBidi"/>
          <w:noProof/>
          <w:sz w:val="22"/>
          <w:szCs w:val="22"/>
          <w:lang w:eastAsia="en-US" w:bidi="ar-SA"/>
        </w:rPr>
      </w:pPr>
      <w:hyperlink w:anchor="_Toc27414487" w:history="1">
        <w:r w:rsidR="00FF46DB" w:rsidRPr="00E762FE">
          <w:rPr>
            <w:rStyle w:val="Siuktni"/>
            <w:rFonts w:cs="Tahoma"/>
            <w:bCs/>
            <w:iCs/>
            <w:noProof/>
          </w:rPr>
          <w:t>9.1.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Trả lời câu hỏi</w:t>
        </w:r>
        <w:r w:rsidR="00FF46DB">
          <w:rPr>
            <w:noProof/>
            <w:webHidden/>
          </w:rPr>
          <w:tab/>
        </w:r>
        <w:r w:rsidR="00FF46DB">
          <w:rPr>
            <w:noProof/>
            <w:webHidden/>
          </w:rPr>
          <w:fldChar w:fldCharType="begin"/>
        </w:r>
        <w:r w:rsidR="00FF46DB">
          <w:rPr>
            <w:noProof/>
            <w:webHidden/>
          </w:rPr>
          <w:instrText xml:space="preserve"> PAGEREF _Toc27414487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03C3981B" w14:textId="3FB496C1"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88" w:history="1">
        <w:r w:rsidR="00FF46DB" w:rsidRPr="00E762FE">
          <w:rPr>
            <w:rStyle w:val="Siuktni"/>
            <w:iCs/>
            <w:noProof/>
          </w:rPr>
          <w:t>10.</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Đóng dự án</w:t>
        </w:r>
        <w:r w:rsidR="00FF46DB">
          <w:rPr>
            <w:noProof/>
            <w:webHidden/>
          </w:rPr>
          <w:tab/>
        </w:r>
        <w:r w:rsidR="00FF46DB">
          <w:rPr>
            <w:noProof/>
            <w:webHidden/>
          </w:rPr>
          <w:fldChar w:fldCharType="begin"/>
        </w:r>
        <w:r w:rsidR="00FF46DB">
          <w:rPr>
            <w:noProof/>
            <w:webHidden/>
          </w:rPr>
          <w:instrText xml:space="preserve"> PAGEREF _Toc27414488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01AEE335" w14:textId="1D9886CA" w:rsidR="00FF46DB" w:rsidRDefault="009318A0">
      <w:pPr>
        <w:pStyle w:val="Mucluc2"/>
        <w:rPr>
          <w:rFonts w:asciiTheme="minorHAnsi" w:eastAsiaTheme="minorEastAsia" w:hAnsiTheme="minorHAnsi" w:cstheme="minorBidi"/>
          <w:noProof/>
          <w:sz w:val="22"/>
          <w:szCs w:val="22"/>
          <w:lang w:eastAsia="en-US" w:bidi="ar-SA"/>
        </w:rPr>
      </w:pPr>
      <w:hyperlink w:anchor="_Toc27414489" w:history="1">
        <w:r w:rsidR="00FF46DB" w:rsidRPr="00E762FE">
          <w:rPr>
            <w:rStyle w:val="Siuktni"/>
            <w:rFonts w:cs="Tahoma"/>
            <w:bCs/>
            <w:iCs/>
            <w:noProof/>
          </w:rPr>
          <w:t>10.1.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mã nguồn</w:t>
        </w:r>
        <w:r w:rsidR="00FF46DB">
          <w:rPr>
            <w:noProof/>
            <w:webHidden/>
          </w:rPr>
          <w:tab/>
        </w:r>
        <w:r w:rsidR="00FF46DB">
          <w:rPr>
            <w:noProof/>
            <w:webHidden/>
          </w:rPr>
          <w:fldChar w:fldCharType="begin"/>
        </w:r>
        <w:r w:rsidR="00FF46DB">
          <w:rPr>
            <w:noProof/>
            <w:webHidden/>
          </w:rPr>
          <w:instrText xml:space="preserve"> PAGEREF _Toc27414489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2D4F1FDA" w14:textId="4ADD42E1" w:rsidR="00FF46DB" w:rsidRDefault="009318A0">
      <w:pPr>
        <w:pStyle w:val="Mucluc2"/>
        <w:rPr>
          <w:rFonts w:asciiTheme="minorHAnsi" w:eastAsiaTheme="minorEastAsia" w:hAnsiTheme="minorHAnsi" w:cstheme="minorBidi"/>
          <w:noProof/>
          <w:sz w:val="22"/>
          <w:szCs w:val="22"/>
          <w:lang w:eastAsia="en-US" w:bidi="ar-SA"/>
        </w:rPr>
      </w:pPr>
      <w:hyperlink w:anchor="_Toc27414490" w:history="1">
        <w:r w:rsidR="00FF46DB" w:rsidRPr="00E762FE">
          <w:rPr>
            <w:rStyle w:val="Siuktni"/>
            <w:rFonts w:cs="Tahoma"/>
            <w:bCs/>
            <w:iCs/>
            <w:noProof/>
          </w:rPr>
          <w:t>10.2.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công việc</w:t>
        </w:r>
        <w:r w:rsidR="00FF46DB">
          <w:rPr>
            <w:noProof/>
            <w:webHidden/>
          </w:rPr>
          <w:tab/>
        </w:r>
        <w:r w:rsidR="00FF46DB">
          <w:rPr>
            <w:noProof/>
            <w:webHidden/>
          </w:rPr>
          <w:fldChar w:fldCharType="begin"/>
        </w:r>
        <w:r w:rsidR="00FF46DB">
          <w:rPr>
            <w:noProof/>
            <w:webHidden/>
          </w:rPr>
          <w:instrText xml:space="preserve"> PAGEREF _Toc27414490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F85BF7F" w14:textId="3BFFAA22" w:rsidR="00FF46DB" w:rsidRDefault="009318A0">
      <w:pPr>
        <w:pStyle w:val="Mucluc1"/>
        <w:rPr>
          <w:rFonts w:asciiTheme="minorHAnsi" w:eastAsiaTheme="minorEastAsia" w:hAnsiTheme="minorHAnsi" w:cstheme="minorBidi"/>
          <w:b w:val="0"/>
          <w:bCs w:val="0"/>
          <w:caps w:val="0"/>
          <w:noProof/>
          <w:sz w:val="22"/>
          <w:szCs w:val="22"/>
          <w:lang w:eastAsia="en-US" w:bidi="ar-SA"/>
        </w:rPr>
      </w:pPr>
      <w:hyperlink w:anchor="_Toc27414491" w:history="1">
        <w:r w:rsidR="00FF46DB" w:rsidRPr="00E762FE">
          <w:rPr>
            <w:rStyle w:val="Siuktni"/>
            <w:iCs/>
            <w:noProof/>
            <w:lang w:eastAsia="en-US"/>
          </w:rPr>
          <w:t>11.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lang w:eastAsia="en-US"/>
          </w:rPr>
          <w:t>Danh mục tài liệu liên quan</w:t>
        </w:r>
        <w:r w:rsidR="00FF46DB">
          <w:rPr>
            <w:noProof/>
            <w:webHidden/>
          </w:rPr>
          <w:tab/>
        </w:r>
        <w:r w:rsidR="00FF46DB">
          <w:rPr>
            <w:noProof/>
            <w:webHidden/>
          </w:rPr>
          <w:fldChar w:fldCharType="begin"/>
        </w:r>
        <w:r w:rsidR="00FF46DB">
          <w:rPr>
            <w:noProof/>
            <w:webHidden/>
          </w:rPr>
          <w:instrText xml:space="preserve"> PAGEREF _Toc27414491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BA721B3" w14:textId="591038B0" w:rsidR="00727431" w:rsidRPr="00BC628C" w:rsidRDefault="00030EB1" w:rsidP="005F37E7">
      <w:pPr>
        <w:pStyle w:val="Muclu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68AF8ED9" w14:textId="77777777" w:rsidR="00F34A9B" w:rsidRPr="00BC628C" w:rsidRDefault="00F34A9B" w:rsidP="005F37E7">
      <w:pPr>
        <w:pStyle w:val="Mucluc3"/>
        <w:rPr>
          <w:bCs/>
        </w:rPr>
        <w:sectPr w:rsidR="00F34A9B" w:rsidRPr="00BC628C"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FF46DB" w:rsidRDefault="00A62F4F" w:rsidP="00FF46DB">
      <w:pPr>
        <w:pStyle w:val="u1"/>
      </w:pPr>
      <w:bookmarkStart w:id="0" w:name="_Toc27414457"/>
      <w:r w:rsidRPr="00FF46DB">
        <w:lastRenderedPageBreak/>
        <w:t>Giới thiệu dự án</w:t>
      </w:r>
      <w:bookmarkEnd w:id="0"/>
    </w:p>
    <w:p w14:paraId="1D0DE2F3" w14:textId="0770349E" w:rsidR="00587AEE" w:rsidRPr="00BC628C" w:rsidRDefault="009E2E20" w:rsidP="0045055B">
      <w:pPr>
        <w:pStyle w:val="u2"/>
      </w:pPr>
      <w:bookmarkStart w:id="1" w:name="_Toc27414458"/>
      <w:r w:rsidRPr="00FF46DB">
        <w:t>Mô</w:t>
      </w:r>
      <w:r w:rsidRPr="00BC628C">
        <w:t xml:space="preserve"> tả </w:t>
      </w:r>
      <w:r w:rsidR="00BA730B" w:rsidRPr="00BC628C">
        <w:t>dự án</w:t>
      </w:r>
      <w:bookmarkEnd w:id="1"/>
    </w:p>
    <w:p w14:paraId="769F34E9" w14:textId="509C595A" w:rsidR="00BA730B" w:rsidRPr="005173AA" w:rsidRDefault="0031470E" w:rsidP="00BA730B">
      <w:pPr>
        <w:rPr>
          <w:bCs/>
          <w:iCs/>
          <w:sz w:val="26"/>
          <w:szCs w:val="26"/>
        </w:rPr>
      </w:pPr>
      <w:r w:rsidRPr="005173AA">
        <w:rPr>
          <w:bCs/>
          <w:iCs/>
          <w:sz w:val="26"/>
          <w:szCs w:val="26"/>
        </w:rPr>
        <w:t xml:space="preserve">Tên dự án : </w:t>
      </w:r>
      <w:r w:rsidR="00F566D7" w:rsidRPr="005173AA">
        <w:rPr>
          <w:bCs/>
          <w:iCs/>
          <w:sz w:val="26"/>
          <w:szCs w:val="26"/>
        </w:rPr>
        <w:t>Webstie bán điện thoại</w:t>
      </w:r>
    </w:p>
    <w:p w14:paraId="6F537AF2" w14:textId="6E8B42C6" w:rsidR="0031470E" w:rsidRPr="005173AA" w:rsidRDefault="0031470E" w:rsidP="00BA730B">
      <w:pPr>
        <w:rPr>
          <w:bCs/>
          <w:iCs/>
          <w:sz w:val="26"/>
          <w:szCs w:val="26"/>
        </w:rPr>
      </w:pPr>
      <w:r w:rsidRPr="005173AA">
        <w:rPr>
          <w:bCs/>
          <w:iCs/>
          <w:sz w:val="26"/>
          <w:szCs w:val="26"/>
        </w:rPr>
        <w:t xml:space="preserve">Mục đích : </w:t>
      </w:r>
      <w:r w:rsidR="001C4B67" w:rsidRPr="005173AA">
        <w:rPr>
          <w:bCs/>
          <w:iCs/>
          <w:sz w:val="26"/>
          <w:szCs w:val="26"/>
        </w:rPr>
        <w:t>Xây dựng hệ thống bán điện thoại online</w:t>
      </w:r>
      <w:r w:rsidR="00CE7E2E" w:rsidRPr="005173AA">
        <w:rPr>
          <w:bCs/>
          <w:iCs/>
          <w:sz w:val="26"/>
          <w:szCs w:val="26"/>
        </w:rPr>
        <w:t xml:space="preserve"> có thể xem thông tin về sản phẩm ở chế độ offline. Hỗ trợ chạy trên </w:t>
      </w:r>
      <w:r w:rsidR="00C347FC" w:rsidRPr="005173AA">
        <w:rPr>
          <w:bCs/>
          <w:iCs/>
          <w:sz w:val="26"/>
          <w:szCs w:val="26"/>
        </w:rPr>
        <w:t>điện thoại và lapptop, trên nhiều trình duyệt khách nhau.</w:t>
      </w:r>
    </w:p>
    <w:p w14:paraId="292D8DFA" w14:textId="13904858" w:rsidR="00BA730B" w:rsidRPr="00BC628C" w:rsidRDefault="00BA730B" w:rsidP="0045055B">
      <w:pPr>
        <w:pStyle w:val="u2"/>
      </w:pPr>
      <w:bookmarkStart w:id="2" w:name="_Toc27414459"/>
      <w:r w:rsidRPr="00BC628C">
        <w:t xml:space="preserve">Công cụ </w:t>
      </w:r>
      <w:r w:rsidRPr="0045055B">
        <w:t>quản</w:t>
      </w:r>
      <w:r w:rsidRPr="00BC628C">
        <w:t xml:space="preserve"> lý</w:t>
      </w:r>
      <w:bookmarkEnd w:id="2"/>
    </w:p>
    <w:p w14:paraId="22420DD7" w14:textId="3AC97466" w:rsidR="00DA5CCC" w:rsidRPr="005173AA" w:rsidRDefault="00BF1579" w:rsidP="00587AEE">
      <w:pPr>
        <w:rPr>
          <w:bCs/>
          <w:iCs/>
          <w:sz w:val="26"/>
          <w:szCs w:val="26"/>
        </w:rPr>
      </w:pPr>
      <w:r w:rsidRPr="005173AA">
        <w:rPr>
          <w:bCs/>
          <w:iCs/>
          <w:sz w:val="26"/>
          <w:szCs w:val="26"/>
        </w:rPr>
        <w:t>Nhóm sử dụng MS Plan</w:t>
      </w:r>
      <w:r w:rsidR="00B94D25" w:rsidRPr="005173AA">
        <w:rPr>
          <w:bCs/>
          <w:iCs/>
          <w:sz w:val="26"/>
          <w:szCs w:val="26"/>
        </w:rPr>
        <w:t>ner để quản lý công việc.</w:t>
      </w:r>
    </w:p>
    <w:p w14:paraId="2D8F322E" w14:textId="12226AF0" w:rsidR="00B94D25" w:rsidRPr="005173AA" w:rsidRDefault="00B94D25"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MS Planner </w:t>
      </w:r>
      <w:r w:rsidRPr="005173AA">
        <w:rPr>
          <w:bCs/>
          <w:iCs/>
          <w:sz w:val="26"/>
          <w:szCs w:val="26"/>
        </w:rPr>
        <w:t xml:space="preserve">: </w:t>
      </w:r>
      <w:hyperlink r:id="rId12" w:history="1">
        <w:r w:rsidRPr="005173AA">
          <w:rPr>
            <w:rStyle w:val="Siuktni"/>
            <w:bCs/>
            <w:iCs/>
            <w:sz w:val="26"/>
            <w:szCs w:val="26"/>
          </w:rPr>
          <w:t>https://bom.to/Av5rcR</w:t>
        </w:r>
      </w:hyperlink>
    </w:p>
    <w:p w14:paraId="7D004B61" w14:textId="35D0575F" w:rsidR="00B94D25" w:rsidRPr="005173AA" w:rsidRDefault="004D4050" w:rsidP="00B94D25">
      <w:pPr>
        <w:rPr>
          <w:bCs/>
          <w:iCs/>
          <w:sz w:val="26"/>
          <w:szCs w:val="26"/>
        </w:rPr>
      </w:pPr>
      <w:r w:rsidRPr="005173AA">
        <w:rPr>
          <w:bCs/>
          <w:iCs/>
          <w:sz w:val="26"/>
          <w:szCs w:val="26"/>
        </w:rPr>
        <w:t>Nhóm sử dụng github để quản lí mã nguồn.</w:t>
      </w:r>
    </w:p>
    <w:p w14:paraId="14B4AD9B" w14:textId="69A646DF" w:rsidR="004D4050" w:rsidRPr="005173AA" w:rsidRDefault="004D4050"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gitgub </w:t>
      </w:r>
      <w:r w:rsidRPr="005173AA">
        <w:rPr>
          <w:bCs/>
          <w:iCs/>
          <w:sz w:val="26"/>
          <w:szCs w:val="26"/>
        </w:rPr>
        <w:t xml:space="preserve">: </w:t>
      </w:r>
      <w:hyperlink r:id="rId13" w:history="1">
        <w:r w:rsidRPr="005173AA">
          <w:rPr>
            <w:rStyle w:val="Siuktni"/>
            <w:bCs/>
            <w:iCs/>
            <w:sz w:val="26"/>
            <w:szCs w:val="26"/>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45055B">
      <w:pPr>
        <w:pStyle w:val="u1"/>
      </w:pPr>
      <w:bookmarkStart w:id="3" w:name="_Toc27414460"/>
      <w:r w:rsidRPr="00BC628C">
        <w:t xml:space="preserve">Các </w:t>
      </w:r>
      <w:r w:rsidRPr="0045055B">
        <w:t>nhân</w:t>
      </w:r>
      <w:r w:rsidRPr="00BC628C">
        <w:t xml:space="preserve"> sự tham gia dự án</w:t>
      </w:r>
      <w:bookmarkEnd w:id="3"/>
    </w:p>
    <w:p w14:paraId="416F62C7" w14:textId="068E44CF" w:rsidR="00587AEE" w:rsidRPr="00BC628C" w:rsidRDefault="00587AEE" w:rsidP="00FF46DB">
      <w:pPr>
        <w:pStyle w:val="u2"/>
      </w:pPr>
      <w:bookmarkStart w:id="4" w:name="_Toc27414461"/>
      <w:r w:rsidRPr="00BC628C">
        <w:t>Thông tin liên hệ phía khách hàng</w:t>
      </w:r>
      <w:bookmarkEnd w:id="4"/>
    </w:p>
    <w:p w14:paraId="617ED152" w14:textId="77ECBF34" w:rsidR="00552DEC" w:rsidRPr="005173AA" w:rsidRDefault="00552DEC" w:rsidP="0058075C">
      <w:pPr>
        <w:rPr>
          <w:b/>
          <w:iCs/>
          <w:sz w:val="26"/>
          <w:szCs w:val="26"/>
        </w:rPr>
      </w:pPr>
      <w:r w:rsidRPr="005173AA">
        <w:rPr>
          <w:b/>
          <w:iCs/>
          <w:sz w:val="26"/>
          <w:szCs w:val="26"/>
        </w:rPr>
        <w:t>Đại diện : Anh Đinh Văn Lâm</w:t>
      </w:r>
    </w:p>
    <w:p w14:paraId="507013B8" w14:textId="431DDDF7" w:rsidR="00552DEC" w:rsidRPr="005173AA" w:rsidRDefault="00552DEC" w:rsidP="00283799">
      <w:pPr>
        <w:pStyle w:val="oancuaDanhsach"/>
        <w:numPr>
          <w:ilvl w:val="0"/>
          <w:numId w:val="10"/>
        </w:numPr>
        <w:rPr>
          <w:bCs/>
          <w:iCs/>
          <w:sz w:val="26"/>
          <w:szCs w:val="26"/>
        </w:rPr>
      </w:pPr>
      <w:r w:rsidRPr="005173AA">
        <w:rPr>
          <w:bCs/>
          <w:iCs/>
          <w:sz w:val="26"/>
          <w:szCs w:val="26"/>
        </w:rPr>
        <w:t xml:space="preserve">Email : </w:t>
      </w:r>
      <w:hyperlink r:id="rId14" w:history="1">
        <w:r w:rsidRPr="005173AA">
          <w:rPr>
            <w:rStyle w:val="Siuktni"/>
            <w:bCs/>
            <w:iCs/>
            <w:sz w:val="26"/>
            <w:szCs w:val="26"/>
          </w:rPr>
          <w:t>mail1@gmail.com</w:t>
        </w:r>
      </w:hyperlink>
    </w:p>
    <w:p w14:paraId="5BC39996" w14:textId="506F4E0B" w:rsidR="00552DEC" w:rsidRPr="005173AA" w:rsidRDefault="00552DEC" w:rsidP="00283799">
      <w:pPr>
        <w:pStyle w:val="oancuaDanhsach"/>
        <w:numPr>
          <w:ilvl w:val="0"/>
          <w:numId w:val="10"/>
        </w:numPr>
        <w:rPr>
          <w:bCs/>
          <w:iCs/>
          <w:sz w:val="26"/>
          <w:szCs w:val="26"/>
        </w:rPr>
      </w:pPr>
      <w:r w:rsidRPr="005173AA">
        <w:rPr>
          <w:bCs/>
          <w:iCs/>
          <w:sz w:val="26"/>
          <w:szCs w:val="26"/>
        </w:rPr>
        <w:t>Phone : 0978845311</w:t>
      </w:r>
    </w:p>
    <w:p w14:paraId="0EE106C2" w14:textId="2BEB27FD" w:rsidR="00587AEE" w:rsidRPr="00BC628C" w:rsidRDefault="00587AEE" w:rsidP="00FF46DB">
      <w:pPr>
        <w:pStyle w:val="u2"/>
      </w:pPr>
      <w:bookmarkStart w:id="5" w:name="_Toc27414462"/>
      <w:r w:rsidRPr="00BC628C">
        <w:t>Thông tin liên hệ phía công ty</w:t>
      </w:r>
      <w:bookmarkEnd w:id="5"/>
    </w:p>
    <w:p w14:paraId="2DA631F3" w14:textId="77777777" w:rsidR="001510CE" w:rsidRPr="005173AA" w:rsidRDefault="001510CE" w:rsidP="0058075C">
      <w:pPr>
        <w:rPr>
          <w:b/>
          <w:iCs/>
          <w:sz w:val="26"/>
          <w:szCs w:val="26"/>
        </w:rPr>
      </w:pPr>
      <w:r w:rsidRPr="005173AA">
        <w:rPr>
          <w:b/>
          <w:iCs/>
          <w:sz w:val="26"/>
          <w:szCs w:val="26"/>
        </w:rPr>
        <w:t>Quản lý dự án : Trần Đặng Hiếu</w:t>
      </w:r>
    </w:p>
    <w:p w14:paraId="025AC51D" w14:textId="371F43FC" w:rsidR="0058075C" w:rsidRPr="005173AA" w:rsidRDefault="00596644" w:rsidP="00283799">
      <w:pPr>
        <w:pStyle w:val="oancuaDanhsach"/>
        <w:numPr>
          <w:ilvl w:val="0"/>
          <w:numId w:val="9"/>
        </w:numPr>
        <w:rPr>
          <w:bCs/>
          <w:iCs/>
          <w:sz w:val="26"/>
          <w:szCs w:val="26"/>
        </w:rPr>
      </w:pPr>
      <w:r w:rsidRPr="005173AA">
        <w:rPr>
          <w:bCs/>
          <w:iCs/>
          <w:sz w:val="26"/>
          <w:szCs w:val="26"/>
        </w:rPr>
        <w:t xml:space="preserve">Email : </w:t>
      </w:r>
      <w:hyperlink r:id="rId15" w:history="1">
        <w:r w:rsidRPr="005173AA">
          <w:rPr>
            <w:rStyle w:val="Siuktni"/>
            <w:bCs/>
            <w:iCs/>
            <w:sz w:val="26"/>
            <w:szCs w:val="26"/>
          </w:rPr>
          <w:t>hieu.td271198@gmail.com</w:t>
        </w:r>
      </w:hyperlink>
    </w:p>
    <w:p w14:paraId="270D9E0B" w14:textId="6C6D4BB2" w:rsidR="00596644" w:rsidRPr="005173AA" w:rsidRDefault="00596644" w:rsidP="00283799">
      <w:pPr>
        <w:pStyle w:val="oancuaDanhsach"/>
        <w:numPr>
          <w:ilvl w:val="0"/>
          <w:numId w:val="9"/>
        </w:numPr>
        <w:rPr>
          <w:bCs/>
          <w:iCs/>
          <w:sz w:val="26"/>
          <w:szCs w:val="26"/>
        </w:rPr>
      </w:pPr>
      <w:r w:rsidRPr="005173AA">
        <w:rPr>
          <w:bCs/>
          <w:iCs/>
          <w:sz w:val="26"/>
          <w:szCs w:val="26"/>
        </w:rPr>
        <w:t>Phone : 0978845312</w:t>
      </w:r>
    </w:p>
    <w:p w14:paraId="37FDEAD1" w14:textId="3CB68D38" w:rsidR="0058616C" w:rsidRPr="005173AA" w:rsidRDefault="0058616C" w:rsidP="0058616C">
      <w:pPr>
        <w:rPr>
          <w:b/>
          <w:iCs/>
          <w:sz w:val="26"/>
          <w:szCs w:val="26"/>
        </w:rPr>
      </w:pPr>
      <w:r w:rsidRPr="005173AA">
        <w:rPr>
          <w:b/>
          <w:iCs/>
          <w:sz w:val="26"/>
          <w:szCs w:val="26"/>
        </w:rPr>
        <w:t>Phiên dịch : Nguyễn Văn Hoàn</w:t>
      </w:r>
    </w:p>
    <w:p w14:paraId="3C5EE3E7" w14:textId="1E49FD0C" w:rsidR="0058616C" w:rsidRPr="005173AA" w:rsidRDefault="0058616C" w:rsidP="00283799">
      <w:pPr>
        <w:pStyle w:val="oancuaDanhsach"/>
        <w:numPr>
          <w:ilvl w:val="0"/>
          <w:numId w:val="9"/>
        </w:numPr>
        <w:rPr>
          <w:bCs/>
          <w:iCs/>
          <w:sz w:val="26"/>
          <w:szCs w:val="26"/>
        </w:rPr>
      </w:pPr>
      <w:r w:rsidRPr="005173AA">
        <w:rPr>
          <w:bCs/>
          <w:iCs/>
          <w:sz w:val="26"/>
          <w:szCs w:val="26"/>
        </w:rPr>
        <w:t xml:space="preserve">Email : </w:t>
      </w:r>
      <w:hyperlink r:id="rId16" w:history="1">
        <w:r w:rsidRPr="005173AA">
          <w:rPr>
            <w:rStyle w:val="Siuktni"/>
            <w:bCs/>
            <w:iCs/>
            <w:sz w:val="26"/>
            <w:szCs w:val="26"/>
          </w:rPr>
          <w:t>hoan.nv271198@gmail.com</w:t>
        </w:r>
      </w:hyperlink>
    </w:p>
    <w:p w14:paraId="1F59F20E" w14:textId="463C1117" w:rsidR="0058616C" w:rsidRPr="005173AA" w:rsidRDefault="0058616C" w:rsidP="00283799">
      <w:pPr>
        <w:pStyle w:val="oancuaDanhsach"/>
        <w:numPr>
          <w:ilvl w:val="0"/>
          <w:numId w:val="9"/>
        </w:numPr>
        <w:rPr>
          <w:bCs/>
          <w:iCs/>
          <w:sz w:val="26"/>
          <w:szCs w:val="26"/>
        </w:rPr>
      </w:pPr>
      <w:r w:rsidRPr="005173AA">
        <w:rPr>
          <w:bCs/>
          <w:iCs/>
          <w:sz w:val="26"/>
          <w:szCs w:val="26"/>
        </w:rPr>
        <w:t>Phone : 0978845313</w:t>
      </w:r>
    </w:p>
    <w:p w14:paraId="42547024" w14:textId="77777777" w:rsidR="0058616C" w:rsidRPr="00BC628C" w:rsidRDefault="0058616C" w:rsidP="0058616C">
      <w:pPr>
        <w:rPr>
          <w:bCs/>
          <w:iCs/>
        </w:rPr>
      </w:pPr>
    </w:p>
    <w:p w14:paraId="0C81500B" w14:textId="30D5B1F9" w:rsidR="005325D6" w:rsidRPr="00BC628C" w:rsidRDefault="00587AEE" w:rsidP="00023210">
      <w:pPr>
        <w:pStyle w:val="u2"/>
      </w:pPr>
      <w:bookmarkStart w:id="6" w:name="_Toc27414463"/>
      <w:r w:rsidRPr="00BC628C">
        <w:t xml:space="preserve">Phân chia </w:t>
      </w:r>
      <w:r w:rsidRPr="0045055B">
        <w:t>vai</w:t>
      </w:r>
      <w:r w:rsidRPr="00BC628C">
        <w:t xml:space="preserve"> trò của thành viên dự án và khách hàng</w:t>
      </w:r>
      <w:bookmarkEnd w:id="6"/>
    </w:p>
    <w:p w14:paraId="59848BDB" w14:textId="2FE6DA38" w:rsidR="00C966DC" w:rsidRPr="0045055B" w:rsidRDefault="00D727D0" w:rsidP="00F85158">
      <w:pPr>
        <w:pStyle w:val="u3"/>
      </w:pPr>
      <w:bookmarkStart w:id="7" w:name="_Toc27414464"/>
      <w:r w:rsidRPr="0045055B">
        <w:t>Phía khách hàng</w:t>
      </w:r>
      <w:bookmarkEnd w:id="7"/>
    </w:p>
    <w:p w14:paraId="464E6565" w14:textId="445A3E23" w:rsidR="00D727D0" w:rsidRPr="005173AA" w:rsidRDefault="00D727D0" w:rsidP="00D727D0">
      <w:pPr>
        <w:rPr>
          <w:b/>
          <w:bCs/>
          <w:sz w:val="26"/>
          <w:szCs w:val="26"/>
        </w:rPr>
      </w:pPr>
      <w:r w:rsidRPr="005173AA">
        <w:rPr>
          <w:b/>
          <w:bCs/>
          <w:sz w:val="26"/>
          <w:szCs w:val="26"/>
        </w:rPr>
        <w:t>Công ty : TNHH Vccorp</w:t>
      </w:r>
    </w:p>
    <w:p w14:paraId="550E9377" w14:textId="0BEBBACC" w:rsidR="00D727D0" w:rsidRPr="005173AA" w:rsidRDefault="00142DC3" w:rsidP="00283799">
      <w:pPr>
        <w:pStyle w:val="oancuaDanhsach"/>
        <w:numPr>
          <w:ilvl w:val="0"/>
          <w:numId w:val="11"/>
        </w:numPr>
        <w:rPr>
          <w:sz w:val="26"/>
          <w:szCs w:val="26"/>
        </w:rPr>
      </w:pPr>
      <w:r w:rsidRPr="005173AA">
        <w:rPr>
          <w:sz w:val="26"/>
          <w:szCs w:val="26"/>
        </w:rPr>
        <w:lastRenderedPageBreak/>
        <w:t xml:space="preserve">Website : </w:t>
      </w:r>
      <w:hyperlink r:id="rId17" w:history="1">
        <w:r w:rsidRPr="005173AA">
          <w:rPr>
            <w:rStyle w:val="Siuktni"/>
            <w:sz w:val="26"/>
            <w:szCs w:val="26"/>
          </w:rPr>
          <w:t>https://vccorp.vn/</w:t>
        </w:r>
      </w:hyperlink>
    </w:p>
    <w:p w14:paraId="6D69E299" w14:textId="4C036DAA" w:rsidR="00142DC3" w:rsidRPr="005173AA" w:rsidRDefault="00142DC3" w:rsidP="00283799">
      <w:pPr>
        <w:pStyle w:val="oancuaDanhsach"/>
        <w:numPr>
          <w:ilvl w:val="0"/>
          <w:numId w:val="11"/>
        </w:numPr>
        <w:rPr>
          <w:sz w:val="26"/>
          <w:szCs w:val="26"/>
        </w:rPr>
      </w:pPr>
      <w:r w:rsidRPr="005173AA">
        <w:rPr>
          <w:sz w:val="26"/>
          <w:szCs w:val="26"/>
        </w:rPr>
        <w:t xml:space="preserve">Địa chỉ : số </w:t>
      </w:r>
      <w:r w:rsidRPr="005173AA">
        <w:rPr>
          <w:rFonts w:cs="Tahoma"/>
          <w:color w:val="000000"/>
          <w:sz w:val="26"/>
          <w:szCs w:val="26"/>
          <w:shd w:val="clear" w:color="auto" w:fill="FFFFFF"/>
        </w:rPr>
        <w:t>1 Nguyễn Huy Tưởng, Thanh Xuân, Hà Nội</w:t>
      </w:r>
    </w:p>
    <w:p w14:paraId="3A92E016" w14:textId="6EEE7F59" w:rsidR="00142DC3" w:rsidRPr="005173AA" w:rsidRDefault="000F6AB4" w:rsidP="00283799">
      <w:pPr>
        <w:pStyle w:val="oancuaDanhsach"/>
        <w:numPr>
          <w:ilvl w:val="0"/>
          <w:numId w:val="11"/>
        </w:numPr>
        <w:rPr>
          <w:sz w:val="26"/>
          <w:szCs w:val="26"/>
        </w:rPr>
      </w:pPr>
      <w:r w:rsidRPr="005173AA">
        <w:rPr>
          <w:sz w:val="26"/>
          <w:szCs w:val="26"/>
        </w:rPr>
        <w:t>Lĩnh vực kinh doanh : Quảng cáo, thương mại, trò chơi trực tuyến,…</w:t>
      </w:r>
    </w:p>
    <w:p w14:paraId="4E987171" w14:textId="43F6245D" w:rsidR="000F6AB4" w:rsidRPr="005173AA" w:rsidRDefault="000F6AB4" w:rsidP="000F6AB4">
      <w:pPr>
        <w:pStyle w:val="oancuaDanhsach"/>
        <w:ind w:left="720"/>
        <w:jc w:val="center"/>
        <w:rPr>
          <w:b/>
          <w:bCs/>
          <w:sz w:val="26"/>
          <w:szCs w:val="26"/>
        </w:rPr>
      </w:pPr>
      <w:r w:rsidRPr="005173AA">
        <w:rPr>
          <w:b/>
          <w:bCs/>
          <w:sz w:val="26"/>
          <w:szCs w:val="26"/>
        </w:rPr>
        <w:t>Bảng phân quyền và vai trò trong dự án</w:t>
      </w:r>
    </w:p>
    <w:p w14:paraId="54DDE411" w14:textId="6A21631D" w:rsidR="000F6AB4" w:rsidRDefault="000F6AB4" w:rsidP="000F6AB4">
      <w:pPr>
        <w:pStyle w:val="oancuaDanhsach"/>
        <w:ind w:left="720"/>
        <w:jc w:val="left"/>
      </w:pPr>
      <w:r w:rsidRPr="00BC628C">
        <w:rPr>
          <w:bCs/>
          <w:iCs/>
          <w:noProof/>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18">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3041CA89" w:rsidR="00566F98" w:rsidRDefault="00566F98" w:rsidP="00F85158">
      <w:pPr>
        <w:pStyle w:val="u3"/>
      </w:pPr>
      <w:bookmarkStart w:id="8" w:name="_Toc27414465"/>
      <w:r w:rsidRPr="0045055B">
        <w:t>Phía công ty</w:t>
      </w:r>
      <w:bookmarkEnd w:id="8"/>
    </w:p>
    <w:p w14:paraId="6703C1F5" w14:textId="214A4C34" w:rsidR="003070A9" w:rsidRPr="005173AA" w:rsidRDefault="003070A9" w:rsidP="003070A9">
      <w:pPr>
        <w:rPr>
          <w:b/>
          <w:bCs/>
          <w:sz w:val="26"/>
          <w:szCs w:val="26"/>
        </w:rPr>
      </w:pPr>
      <w:r w:rsidRPr="005173AA">
        <w:rPr>
          <w:b/>
          <w:bCs/>
          <w:sz w:val="26"/>
          <w:szCs w:val="26"/>
        </w:rPr>
        <w:t xml:space="preserve">Công ty : </w:t>
      </w:r>
      <w:r w:rsidR="001216E4" w:rsidRPr="005173AA">
        <w:rPr>
          <w:b/>
          <w:bCs/>
          <w:sz w:val="26"/>
          <w:szCs w:val="26"/>
        </w:rPr>
        <w:t xml:space="preserve">TNHH </w:t>
      </w:r>
      <w:r w:rsidRPr="005173AA">
        <w:rPr>
          <w:b/>
          <w:bCs/>
          <w:sz w:val="26"/>
          <w:szCs w:val="26"/>
        </w:rPr>
        <w:t>Hiệp Khách Giang Hồ</w:t>
      </w:r>
    </w:p>
    <w:p w14:paraId="32C97990" w14:textId="4969A1F2" w:rsidR="00FE0001" w:rsidRPr="005173AA" w:rsidRDefault="00FE0001" w:rsidP="00283799">
      <w:pPr>
        <w:pStyle w:val="oancuaDanhsach"/>
        <w:numPr>
          <w:ilvl w:val="0"/>
          <w:numId w:val="12"/>
        </w:numPr>
        <w:rPr>
          <w:sz w:val="26"/>
          <w:szCs w:val="26"/>
        </w:rPr>
      </w:pPr>
      <w:r w:rsidRPr="005173AA">
        <w:rPr>
          <w:sz w:val="26"/>
          <w:szCs w:val="26"/>
        </w:rPr>
        <w:t xml:space="preserve">Website : </w:t>
      </w:r>
      <w:hyperlink r:id="rId19" w:history="1">
        <w:r w:rsidRPr="005173AA">
          <w:rPr>
            <w:rStyle w:val="Siuktni"/>
            <w:sz w:val="26"/>
            <w:szCs w:val="26"/>
          </w:rPr>
          <w:t>https://hiepkhachgiangho/</w:t>
        </w:r>
      </w:hyperlink>
    </w:p>
    <w:p w14:paraId="7476A757" w14:textId="14CC9539" w:rsidR="00FE0001" w:rsidRPr="005173AA" w:rsidRDefault="00FE0001" w:rsidP="00283799">
      <w:pPr>
        <w:pStyle w:val="oancuaDanhsach"/>
        <w:numPr>
          <w:ilvl w:val="0"/>
          <w:numId w:val="12"/>
        </w:numPr>
        <w:rPr>
          <w:sz w:val="26"/>
          <w:szCs w:val="26"/>
        </w:rPr>
      </w:pPr>
      <w:r w:rsidRPr="005173AA">
        <w:rPr>
          <w:sz w:val="26"/>
          <w:szCs w:val="26"/>
        </w:rPr>
        <w:t xml:space="preserve">Địa chỉ : </w:t>
      </w:r>
      <w:bookmarkStart w:id="9" w:name="_Hlk27432806"/>
      <w:r w:rsidR="00575831" w:rsidRPr="005173AA">
        <w:rPr>
          <w:sz w:val="26"/>
          <w:szCs w:val="26"/>
        </w:rPr>
        <w:t xml:space="preserve">Tầng 4,5 Tòa nhà Center building, Số 98 Hoàng </w:t>
      </w:r>
      <w:r w:rsidR="00863E75" w:rsidRPr="005173AA">
        <w:rPr>
          <w:sz w:val="26"/>
          <w:szCs w:val="26"/>
        </w:rPr>
        <w:t>M</w:t>
      </w:r>
      <w:r w:rsidR="00575831" w:rsidRPr="005173AA">
        <w:rPr>
          <w:sz w:val="26"/>
          <w:szCs w:val="26"/>
        </w:rPr>
        <w:t>ai</w:t>
      </w:r>
      <w:r w:rsidR="00863E75" w:rsidRPr="005173AA">
        <w:rPr>
          <w:sz w:val="26"/>
          <w:szCs w:val="26"/>
        </w:rPr>
        <w:t>, Trương Định, Hà Nội</w:t>
      </w:r>
      <w:bookmarkEnd w:id="9"/>
    </w:p>
    <w:p w14:paraId="078561BC" w14:textId="7CAB37C9" w:rsidR="00863E75" w:rsidRPr="005173AA" w:rsidRDefault="00863E75" w:rsidP="00283799">
      <w:pPr>
        <w:pStyle w:val="oancuaDanhsach"/>
        <w:numPr>
          <w:ilvl w:val="0"/>
          <w:numId w:val="12"/>
        </w:numPr>
        <w:rPr>
          <w:sz w:val="26"/>
          <w:szCs w:val="26"/>
        </w:rPr>
      </w:pPr>
      <w:r w:rsidRPr="005173AA">
        <w:rPr>
          <w:sz w:val="26"/>
          <w:szCs w:val="26"/>
        </w:rPr>
        <w:t xml:space="preserve">Lĩnh vực kinh doanh : Outsource, </w:t>
      </w:r>
      <w:r w:rsidR="00C609C4" w:rsidRPr="005173AA">
        <w:rPr>
          <w:sz w:val="26"/>
          <w:szCs w:val="26"/>
        </w:rPr>
        <w:t>Thiết kế Website, Phát triển game mobile</w:t>
      </w:r>
    </w:p>
    <w:p w14:paraId="4F881CC5" w14:textId="2D6B1F63" w:rsidR="00C609C4" w:rsidRPr="005173AA" w:rsidRDefault="00C609C4" w:rsidP="00C609C4">
      <w:pPr>
        <w:pStyle w:val="oancuaDanhsach"/>
        <w:ind w:left="720"/>
        <w:jc w:val="center"/>
        <w:rPr>
          <w:b/>
          <w:bCs/>
          <w:sz w:val="26"/>
          <w:szCs w:val="26"/>
        </w:rPr>
      </w:pPr>
      <w:r w:rsidRPr="005173AA">
        <w:rPr>
          <w:b/>
          <w:bCs/>
          <w:sz w:val="26"/>
          <w:szCs w:val="26"/>
        </w:rPr>
        <w:t>Bảng phân quyền và vai trò trong dự án</w:t>
      </w:r>
    </w:p>
    <w:p w14:paraId="019FEE63" w14:textId="7623DF11" w:rsidR="00C609C4" w:rsidRPr="00FE0001" w:rsidRDefault="00C609C4" w:rsidP="00C609C4">
      <w:pPr>
        <w:pStyle w:val="oancuaDanhsach"/>
        <w:ind w:left="720"/>
        <w:jc w:val="center"/>
      </w:pPr>
      <w:r>
        <w:rPr>
          <w:noProof/>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0">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3A07E4A" w14:textId="77777777" w:rsidR="00023210" w:rsidRDefault="00023210" w:rsidP="00023210">
      <w:pPr>
        <w:pStyle w:val="u2"/>
      </w:pPr>
      <w:bookmarkStart w:id="10" w:name="_Toc27414468"/>
      <w:bookmarkStart w:id="11" w:name="_Toc27414466"/>
      <w:r w:rsidRPr="00BC628C">
        <w:t>Mô hình hoạt động hiện thời – nghiệp vụ</w:t>
      </w:r>
      <w:bookmarkEnd w:id="10"/>
    </w:p>
    <w:p w14:paraId="0F1998C1" w14:textId="77777777" w:rsidR="00023210" w:rsidRPr="005173AA" w:rsidRDefault="00023210" w:rsidP="00023210">
      <w:pPr>
        <w:pStyle w:val="oancuaDanhsach"/>
        <w:numPr>
          <w:ilvl w:val="0"/>
          <w:numId w:val="23"/>
        </w:numPr>
        <w:rPr>
          <w:sz w:val="26"/>
          <w:szCs w:val="26"/>
        </w:rPr>
      </w:pPr>
      <w:r w:rsidRPr="005173AA">
        <w:rPr>
          <w:sz w:val="26"/>
          <w:szCs w:val="26"/>
        </w:rPr>
        <w:t>Hiện tại, việc buôn bán của công ty đều là buôn bán trực tiếp, vì vậy khách hàng phải đến cửa hàng để mua sản phẩm, tốn thời gian và công sức</w:t>
      </w:r>
    </w:p>
    <w:p w14:paraId="6405DC9B" w14:textId="77777777" w:rsidR="00023210" w:rsidRPr="005173AA" w:rsidRDefault="00023210" w:rsidP="00023210">
      <w:pPr>
        <w:pStyle w:val="oancuaDanhsach"/>
        <w:numPr>
          <w:ilvl w:val="0"/>
          <w:numId w:val="23"/>
        </w:numPr>
        <w:rPr>
          <w:sz w:val="26"/>
          <w:szCs w:val="26"/>
        </w:rPr>
      </w:pPr>
      <w:r w:rsidRPr="005173AA">
        <w:rPr>
          <w:sz w:val="26"/>
          <w:szCs w:val="26"/>
        </w:rPr>
        <w:t>Thông tin về sản phẩm mới chưa thực sự đến với người dùng một cách nhanh nhất</w:t>
      </w:r>
    </w:p>
    <w:p w14:paraId="4FED24DD" w14:textId="77777777" w:rsidR="00023210" w:rsidRPr="005173AA" w:rsidRDefault="00023210" w:rsidP="00023210">
      <w:pPr>
        <w:pStyle w:val="oancuaDanhsach"/>
        <w:numPr>
          <w:ilvl w:val="0"/>
          <w:numId w:val="23"/>
        </w:numPr>
        <w:rPr>
          <w:sz w:val="26"/>
          <w:szCs w:val="26"/>
        </w:rPr>
      </w:pPr>
      <w:r w:rsidRPr="005173AA">
        <w:rPr>
          <w:sz w:val="26"/>
          <w:szCs w:val="26"/>
        </w:rPr>
        <w:t>Admin khó quản lý tình hình buôn bán khi có nhiều cửa hàng tại nhiều địa điểm</w:t>
      </w:r>
    </w:p>
    <w:p w14:paraId="19223475" w14:textId="1F7601BD" w:rsidR="00F16A81" w:rsidRPr="00BC628C" w:rsidRDefault="00F16A81" w:rsidP="0045055B">
      <w:pPr>
        <w:pStyle w:val="u1"/>
      </w:pPr>
      <w:r w:rsidRPr="00BC628C">
        <w:t>Khảo sát dự án</w:t>
      </w:r>
      <w:bookmarkEnd w:id="11"/>
    </w:p>
    <w:p w14:paraId="4EFA2D31" w14:textId="32F01289" w:rsidR="00344D7B" w:rsidRDefault="00344D7B" w:rsidP="0045055B">
      <w:pPr>
        <w:pStyle w:val="u2"/>
      </w:pPr>
      <w:bookmarkStart w:id="12" w:name="_Toc27414467"/>
      <w:r w:rsidRPr="00BC628C">
        <w:t xml:space="preserve">Yêu cầu </w:t>
      </w:r>
      <w:r w:rsidRPr="0045055B">
        <w:t>khách</w:t>
      </w:r>
      <w:r w:rsidRPr="00BC628C">
        <w:t xml:space="preserve"> hàng</w:t>
      </w:r>
      <w:bookmarkEnd w:id="12"/>
    </w:p>
    <w:p w14:paraId="3F03D248" w14:textId="0232CE05" w:rsidR="00840449" w:rsidRPr="005173AA" w:rsidRDefault="00840449" w:rsidP="00840449">
      <w:pPr>
        <w:rPr>
          <w:sz w:val="26"/>
          <w:szCs w:val="26"/>
        </w:rPr>
      </w:pPr>
      <w:r w:rsidRPr="005173AA">
        <w:rPr>
          <w:sz w:val="26"/>
          <w:szCs w:val="26"/>
        </w:rPr>
        <w:t>Khách hàng yêu cầu như sau :</w:t>
      </w:r>
    </w:p>
    <w:p w14:paraId="721637D5" w14:textId="296913AB" w:rsidR="00840449" w:rsidRPr="005173AA" w:rsidRDefault="00840449" w:rsidP="00840449">
      <w:pPr>
        <w:pStyle w:val="oancuaDanhsach"/>
        <w:numPr>
          <w:ilvl w:val="0"/>
          <w:numId w:val="22"/>
        </w:numPr>
        <w:rPr>
          <w:sz w:val="26"/>
          <w:szCs w:val="26"/>
        </w:rPr>
      </w:pPr>
      <w:r w:rsidRPr="005173AA">
        <w:rPr>
          <w:sz w:val="26"/>
          <w:szCs w:val="26"/>
        </w:rPr>
        <w:t>Hoàn thành trước 01/01/2020</w:t>
      </w:r>
    </w:p>
    <w:p w14:paraId="3F245678" w14:textId="219F0581" w:rsidR="00840449" w:rsidRPr="005173AA" w:rsidRDefault="001C392B" w:rsidP="00840449">
      <w:pPr>
        <w:pStyle w:val="oancuaDanhsach"/>
        <w:numPr>
          <w:ilvl w:val="0"/>
          <w:numId w:val="22"/>
        </w:numPr>
        <w:rPr>
          <w:sz w:val="26"/>
          <w:szCs w:val="26"/>
        </w:rPr>
      </w:pPr>
      <w:r w:rsidRPr="005173AA">
        <w:rPr>
          <w:sz w:val="26"/>
          <w:szCs w:val="26"/>
        </w:rPr>
        <w:t>Thời gian phản hồi từ 1-2 giây</w:t>
      </w:r>
    </w:p>
    <w:p w14:paraId="6CA2D883" w14:textId="0A4A2B68" w:rsidR="001C392B" w:rsidRPr="005173AA" w:rsidRDefault="00B6262C" w:rsidP="00840449">
      <w:pPr>
        <w:pStyle w:val="oancuaDanhsach"/>
        <w:numPr>
          <w:ilvl w:val="0"/>
          <w:numId w:val="22"/>
        </w:numPr>
        <w:rPr>
          <w:sz w:val="26"/>
          <w:szCs w:val="26"/>
        </w:rPr>
      </w:pPr>
      <w:r w:rsidRPr="005173AA">
        <w:rPr>
          <w:sz w:val="26"/>
          <w:szCs w:val="26"/>
        </w:rPr>
        <w:lastRenderedPageBreak/>
        <w:t xml:space="preserve">Thống kê được những khách hàng </w:t>
      </w:r>
      <w:r w:rsidR="00BA6AA1" w:rsidRPr="005173AA">
        <w:rPr>
          <w:sz w:val="26"/>
          <w:szCs w:val="26"/>
        </w:rPr>
        <w:t>thường xuyên mua sản phẩm</w:t>
      </w:r>
    </w:p>
    <w:p w14:paraId="2232938E" w14:textId="06139839" w:rsidR="005173AA" w:rsidRDefault="00BA6AA1" w:rsidP="005173AA">
      <w:pPr>
        <w:pStyle w:val="oancuaDanhsach"/>
        <w:numPr>
          <w:ilvl w:val="0"/>
          <w:numId w:val="22"/>
        </w:numPr>
        <w:rPr>
          <w:sz w:val="26"/>
          <w:szCs w:val="26"/>
        </w:rPr>
      </w:pPr>
      <w:r w:rsidRPr="005173AA">
        <w:rPr>
          <w:sz w:val="26"/>
          <w:szCs w:val="26"/>
        </w:rPr>
        <w:t>An toàn bảo mật, không bị hacker truy cập trái phép</w:t>
      </w:r>
    </w:p>
    <w:p w14:paraId="38C36F71" w14:textId="77777777" w:rsidR="005173AA" w:rsidRPr="005173AA" w:rsidRDefault="005173AA" w:rsidP="005173AA">
      <w:pPr>
        <w:ind w:left="360"/>
        <w:rPr>
          <w:sz w:val="26"/>
          <w:szCs w:val="26"/>
        </w:rPr>
      </w:pPr>
    </w:p>
    <w:p w14:paraId="4797F5E6" w14:textId="40EC3F29" w:rsidR="00297D21" w:rsidRDefault="00297D21" w:rsidP="0045055B">
      <w:pPr>
        <w:pStyle w:val="u2"/>
      </w:pPr>
      <w:bookmarkStart w:id="13" w:name="_Toc27414469"/>
      <w:r w:rsidRPr="00BC628C">
        <w:t>Phạm vi dự án</w:t>
      </w:r>
      <w:bookmarkEnd w:id="13"/>
    </w:p>
    <w:p w14:paraId="423FD78B" w14:textId="612A7198" w:rsidR="00062ECF" w:rsidRPr="005173AA" w:rsidRDefault="00993AF1" w:rsidP="00062ECF">
      <w:pPr>
        <w:pStyle w:val="oancuaDanhsach"/>
        <w:numPr>
          <w:ilvl w:val="0"/>
          <w:numId w:val="24"/>
        </w:numPr>
        <w:rPr>
          <w:sz w:val="26"/>
          <w:szCs w:val="26"/>
        </w:rPr>
      </w:pPr>
      <w:r w:rsidRPr="005173AA">
        <w:rPr>
          <w:sz w:val="26"/>
          <w:szCs w:val="26"/>
        </w:rPr>
        <w:t xml:space="preserve">Website </w:t>
      </w:r>
      <w:r w:rsidR="008943A1" w:rsidRPr="005173AA">
        <w:rPr>
          <w:sz w:val="26"/>
          <w:szCs w:val="26"/>
        </w:rPr>
        <w:t>có thể đáp ứng được khoảng 10000 người truy cập cùng một lúc</w:t>
      </w:r>
    </w:p>
    <w:p w14:paraId="3454D0B5" w14:textId="01717CFC" w:rsidR="00B6262C" w:rsidRPr="005173AA" w:rsidRDefault="00030CBB" w:rsidP="00062ECF">
      <w:pPr>
        <w:pStyle w:val="oancuaDanhsach"/>
        <w:numPr>
          <w:ilvl w:val="0"/>
          <w:numId w:val="24"/>
        </w:numPr>
        <w:rPr>
          <w:sz w:val="26"/>
          <w:szCs w:val="26"/>
        </w:rPr>
      </w:pPr>
      <w:r w:rsidRPr="005173AA">
        <w:rPr>
          <w:sz w:val="26"/>
          <w:szCs w:val="26"/>
        </w:rPr>
        <w:t>Mỗi khi công ty mở rộng khu vực kinh doanh, không ảnh hưởng tới hoạt động của website</w:t>
      </w:r>
    </w:p>
    <w:p w14:paraId="4CD2CC88" w14:textId="5CFBC9A7" w:rsidR="008943A1" w:rsidRPr="005173AA" w:rsidRDefault="008943A1" w:rsidP="008943A1">
      <w:pPr>
        <w:pStyle w:val="oancuaDanhsach"/>
        <w:numPr>
          <w:ilvl w:val="0"/>
          <w:numId w:val="24"/>
        </w:numPr>
        <w:rPr>
          <w:sz w:val="26"/>
          <w:szCs w:val="26"/>
        </w:rPr>
      </w:pPr>
      <w:r w:rsidRPr="005173AA">
        <w:rPr>
          <w:sz w:val="26"/>
          <w:szCs w:val="26"/>
        </w:rPr>
        <w:t>Quản lý được các giao dịch của tất cả cửa hàng của công ty thông qua giao diện giành cho Admin</w:t>
      </w:r>
    </w:p>
    <w:p w14:paraId="7188314F" w14:textId="6FA1168C" w:rsidR="00947316" w:rsidRDefault="00947316" w:rsidP="0045055B">
      <w:pPr>
        <w:pStyle w:val="u2"/>
      </w:pPr>
      <w:bookmarkStart w:id="14" w:name="_Toc27414470"/>
      <w:r w:rsidRPr="00BC628C">
        <w:t>Mô hình hoạt động dự kiến sau khi áp dụng sản phẩm mới</w:t>
      </w:r>
      <w:bookmarkEnd w:id="14"/>
    </w:p>
    <w:p w14:paraId="11EAEA4E" w14:textId="1ECF2D18" w:rsidR="00667B24" w:rsidRPr="005173AA" w:rsidRDefault="00667B24" w:rsidP="00667B24">
      <w:pPr>
        <w:pStyle w:val="oancuaDanhsach"/>
        <w:numPr>
          <w:ilvl w:val="0"/>
          <w:numId w:val="23"/>
        </w:numPr>
        <w:rPr>
          <w:sz w:val="26"/>
          <w:szCs w:val="26"/>
        </w:rPr>
      </w:pPr>
      <w:r w:rsidRPr="005173AA">
        <w:rPr>
          <w:sz w:val="26"/>
          <w:szCs w:val="26"/>
        </w:rPr>
        <w:t>Người dùng có thể xem được thông tin các mẫu sản phẩm mới</w:t>
      </w:r>
      <w:r w:rsidR="005B264C" w:rsidRPr="005173AA">
        <w:rPr>
          <w:sz w:val="26"/>
          <w:szCs w:val="26"/>
        </w:rPr>
        <w:t>, sản phẩm bán chạy</w:t>
      </w:r>
      <w:r w:rsidR="00955E09" w:rsidRPr="005173AA">
        <w:rPr>
          <w:sz w:val="26"/>
          <w:szCs w:val="26"/>
        </w:rPr>
        <w:t xml:space="preserve"> một cách nhanh nhất</w:t>
      </w:r>
    </w:p>
    <w:p w14:paraId="0D01A51F" w14:textId="2BC78864" w:rsidR="00E373AE" w:rsidRPr="005173AA" w:rsidRDefault="00E373AE" w:rsidP="00667B24">
      <w:pPr>
        <w:pStyle w:val="oancuaDanhsach"/>
        <w:numPr>
          <w:ilvl w:val="0"/>
          <w:numId w:val="23"/>
        </w:numPr>
        <w:rPr>
          <w:sz w:val="26"/>
          <w:szCs w:val="26"/>
        </w:rPr>
      </w:pPr>
      <w:r w:rsidRPr="005173AA">
        <w:rPr>
          <w:sz w:val="26"/>
          <w:szCs w:val="26"/>
        </w:rPr>
        <w:t xml:space="preserve">Khách hàng có thể </w:t>
      </w:r>
      <w:r w:rsidR="00024D36" w:rsidRPr="005173AA">
        <w:rPr>
          <w:sz w:val="26"/>
          <w:szCs w:val="26"/>
        </w:rPr>
        <w:t>chọn mua sản phẩm vào giỏ hàng, sau đó thanh toán qua thẻ ngân hàng, rồi ở nhà nhận ship. Tránh được việc phải đi đến của hàng</w:t>
      </w:r>
    </w:p>
    <w:p w14:paraId="0E3544DE" w14:textId="48235C65" w:rsidR="005B264C" w:rsidRPr="005173AA" w:rsidRDefault="005B264C" w:rsidP="00667B24">
      <w:pPr>
        <w:pStyle w:val="oancuaDanhsach"/>
        <w:numPr>
          <w:ilvl w:val="0"/>
          <w:numId w:val="23"/>
        </w:numPr>
        <w:rPr>
          <w:sz w:val="26"/>
          <w:szCs w:val="26"/>
        </w:rPr>
      </w:pPr>
      <w:r w:rsidRPr="005173AA">
        <w:rPr>
          <w:sz w:val="26"/>
          <w:szCs w:val="26"/>
        </w:rPr>
        <w:t>Admin có thể quản lý được các giao dịch,</w:t>
      </w:r>
      <w:r w:rsidR="00CC7099" w:rsidRPr="005173AA">
        <w:rPr>
          <w:sz w:val="26"/>
          <w:szCs w:val="26"/>
        </w:rPr>
        <w:t xml:space="preserve"> biết được sản phẩm nào đang bán chạy để từ đó nhập thêm sản phẩm đó vào kho</w:t>
      </w:r>
    </w:p>
    <w:p w14:paraId="40E1246C" w14:textId="77777777" w:rsidR="007F340B" w:rsidRPr="007F340B" w:rsidRDefault="007F340B" w:rsidP="007F340B"/>
    <w:p w14:paraId="51906836" w14:textId="543D8E3B" w:rsidR="00802E21" w:rsidRPr="00BC628C" w:rsidRDefault="00802E21" w:rsidP="00D96431">
      <w:pPr>
        <w:pStyle w:val="u1"/>
      </w:pPr>
      <w:bookmarkStart w:id="15" w:name="_Toc27414471"/>
      <w:r w:rsidRPr="00BC628C">
        <w:t>Giao tiếp/Trao đổi thông tin</w:t>
      </w:r>
      <w:bookmarkEnd w:id="15"/>
    </w:p>
    <w:p w14:paraId="4EE8572A" w14:textId="3CF7F661" w:rsidR="00B3335A" w:rsidRPr="00D96431" w:rsidRDefault="00B3335A" w:rsidP="0045055B">
      <w:pPr>
        <w:pStyle w:val="u2"/>
      </w:pPr>
      <w:bookmarkStart w:id="16" w:name="_Toc27414472"/>
      <w:r w:rsidRPr="00D96431">
        <w:t xml:space="preserve">Quy định họp </w:t>
      </w:r>
      <w:r w:rsidRPr="0045055B">
        <w:t>hành</w:t>
      </w:r>
      <w:r w:rsidRPr="00D96431">
        <w:t xml:space="preserve"> nội bộ</w:t>
      </w:r>
      <w:bookmarkEnd w:id="16"/>
    </w:p>
    <w:p w14:paraId="0FB3CC8B" w14:textId="336C26BB" w:rsidR="00B3335A" w:rsidRPr="005173AA" w:rsidRDefault="00B3335A" w:rsidP="00B3335A">
      <w:pPr>
        <w:rPr>
          <w:sz w:val="26"/>
          <w:szCs w:val="26"/>
        </w:rPr>
      </w:pPr>
      <w:r w:rsidRPr="005173AA">
        <w:rPr>
          <w:sz w:val="26"/>
          <w:szCs w:val="26"/>
        </w:rPr>
        <w:t xml:space="preserve">a, </w:t>
      </w:r>
      <w:r w:rsidR="002B1C9C" w:rsidRPr="005173AA">
        <w:rPr>
          <w:sz w:val="26"/>
          <w:szCs w:val="26"/>
        </w:rPr>
        <w:t>Trao đổi thông tin</w:t>
      </w:r>
    </w:p>
    <w:p w14:paraId="5716AEAC" w14:textId="047D089C" w:rsidR="002B1C9C" w:rsidRPr="005173AA" w:rsidRDefault="003F2CE0" w:rsidP="00283799">
      <w:pPr>
        <w:pStyle w:val="oancuaDanhsach"/>
        <w:numPr>
          <w:ilvl w:val="0"/>
          <w:numId w:val="13"/>
        </w:numPr>
        <w:rPr>
          <w:sz w:val="26"/>
          <w:szCs w:val="26"/>
        </w:rPr>
      </w:pPr>
      <w:r w:rsidRPr="005173AA">
        <w:rPr>
          <w:sz w:val="26"/>
          <w:szCs w:val="26"/>
        </w:rPr>
        <w:t>Nhận kế hoạch công việc trên Ms Planner</w:t>
      </w:r>
    </w:p>
    <w:p w14:paraId="4BBFFF85" w14:textId="049FB51B" w:rsidR="003F2CE0" w:rsidRPr="005173AA" w:rsidRDefault="00E50C0F" w:rsidP="00283799">
      <w:pPr>
        <w:pStyle w:val="oancuaDanhsach"/>
        <w:numPr>
          <w:ilvl w:val="0"/>
          <w:numId w:val="13"/>
        </w:numPr>
        <w:rPr>
          <w:sz w:val="26"/>
          <w:szCs w:val="26"/>
        </w:rPr>
      </w:pPr>
      <w:r w:rsidRPr="005173AA">
        <w:rPr>
          <w:sz w:val="26"/>
          <w:szCs w:val="26"/>
        </w:rPr>
        <w:t xml:space="preserve">Mọi công việc tiến hành phải viết báo cáo </w:t>
      </w:r>
    </w:p>
    <w:p w14:paraId="73166358" w14:textId="611427CC" w:rsidR="004B0837" w:rsidRPr="005173AA" w:rsidRDefault="004B0837" w:rsidP="00283799">
      <w:pPr>
        <w:pStyle w:val="oancuaDanhsach"/>
        <w:numPr>
          <w:ilvl w:val="0"/>
          <w:numId w:val="13"/>
        </w:numPr>
        <w:rPr>
          <w:sz w:val="26"/>
          <w:szCs w:val="26"/>
        </w:rPr>
      </w:pPr>
      <w:r w:rsidRPr="005173AA">
        <w:rPr>
          <w:sz w:val="26"/>
          <w:szCs w:val="26"/>
        </w:rPr>
        <w:t xml:space="preserve">Sử dụng Mail là kênh liên lạc chính, không sử dụng </w:t>
      </w:r>
      <w:r w:rsidR="00F058FD" w:rsidRPr="005173AA">
        <w:rPr>
          <w:sz w:val="26"/>
          <w:szCs w:val="26"/>
        </w:rPr>
        <w:t>Z</w:t>
      </w:r>
      <w:r w:rsidRPr="005173AA">
        <w:rPr>
          <w:sz w:val="26"/>
          <w:szCs w:val="26"/>
        </w:rPr>
        <w:t>alo, facebook</w:t>
      </w:r>
    </w:p>
    <w:p w14:paraId="5C2048DD" w14:textId="244DC41A" w:rsidR="004B0837" w:rsidRPr="005173AA" w:rsidRDefault="004B0837" w:rsidP="00283799">
      <w:pPr>
        <w:pStyle w:val="oancuaDanhsach"/>
        <w:numPr>
          <w:ilvl w:val="0"/>
          <w:numId w:val="13"/>
        </w:numPr>
        <w:rPr>
          <w:sz w:val="26"/>
          <w:szCs w:val="26"/>
        </w:rPr>
      </w:pPr>
      <w:r w:rsidRPr="005173AA">
        <w:rPr>
          <w:sz w:val="26"/>
          <w:szCs w:val="26"/>
        </w:rPr>
        <w:t>Yêu cầu phải gửi Mail cho toàn bộ người trong dự án</w:t>
      </w:r>
    </w:p>
    <w:p w14:paraId="5668DBE8" w14:textId="59D78036" w:rsidR="00697BC6" w:rsidRPr="005173AA" w:rsidRDefault="00697BC6" w:rsidP="00697BC6">
      <w:pPr>
        <w:rPr>
          <w:sz w:val="26"/>
          <w:szCs w:val="26"/>
        </w:rPr>
      </w:pPr>
      <w:r w:rsidRPr="005173AA">
        <w:rPr>
          <w:sz w:val="26"/>
          <w:szCs w:val="26"/>
        </w:rPr>
        <w:t>b, Họp nhóm</w:t>
      </w:r>
    </w:p>
    <w:p w14:paraId="3B5E75BA" w14:textId="6D60FF7C" w:rsidR="00697BC6" w:rsidRPr="005173AA" w:rsidRDefault="00697BC6" w:rsidP="00283799">
      <w:pPr>
        <w:pStyle w:val="oancuaDanhsach"/>
        <w:numPr>
          <w:ilvl w:val="0"/>
          <w:numId w:val="14"/>
        </w:numPr>
        <w:rPr>
          <w:sz w:val="26"/>
          <w:szCs w:val="26"/>
        </w:rPr>
      </w:pPr>
      <w:r w:rsidRPr="005173AA">
        <w:rPr>
          <w:sz w:val="26"/>
          <w:szCs w:val="26"/>
        </w:rPr>
        <w:t xml:space="preserve">Họp tại văn phòng : </w:t>
      </w:r>
      <w:r w:rsidR="0098167F" w:rsidRPr="005173AA">
        <w:rPr>
          <w:sz w:val="26"/>
          <w:szCs w:val="26"/>
        </w:rPr>
        <w:t xml:space="preserve">Sáng thứ 2,4,6 hàng tuần. </w:t>
      </w:r>
      <w:r w:rsidR="00CF7232" w:rsidRPr="005173AA">
        <w:rPr>
          <w:sz w:val="26"/>
          <w:szCs w:val="26"/>
        </w:rPr>
        <w:t>Yêu cầu :</w:t>
      </w:r>
    </w:p>
    <w:p w14:paraId="1110C09C" w14:textId="1A73E170" w:rsidR="0098167F" w:rsidRPr="005173AA" w:rsidRDefault="00CF7232" w:rsidP="00283799">
      <w:pPr>
        <w:pStyle w:val="oancuaDanhsach"/>
        <w:numPr>
          <w:ilvl w:val="0"/>
          <w:numId w:val="15"/>
        </w:numPr>
        <w:rPr>
          <w:sz w:val="26"/>
          <w:szCs w:val="26"/>
        </w:rPr>
      </w:pPr>
      <w:r w:rsidRPr="005173AA">
        <w:rPr>
          <w:sz w:val="26"/>
          <w:szCs w:val="26"/>
        </w:rPr>
        <w:t>Nêu rõ tiến độ công việc của từng người</w:t>
      </w:r>
    </w:p>
    <w:p w14:paraId="6A9C45E6" w14:textId="51508D48" w:rsidR="00CF7232" w:rsidRPr="005173AA" w:rsidRDefault="00CF7232" w:rsidP="00283799">
      <w:pPr>
        <w:pStyle w:val="oancuaDanhsach"/>
        <w:numPr>
          <w:ilvl w:val="0"/>
          <w:numId w:val="15"/>
        </w:numPr>
        <w:rPr>
          <w:sz w:val="26"/>
          <w:szCs w:val="26"/>
        </w:rPr>
      </w:pPr>
      <w:r w:rsidRPr="005173AA">
        <w:rPr>
          <w:sz w:val="26"/>
          <w:szCs w:val="26"/>
        </w:rPr>
        <w:t>Khó khăn mắc phải</w:t>
      </w:r>
    </w:p>
    <w:p w14:paraId="1A48D6B4" w14:textId="7B57A081" w:rsidR="00CF7232" w:rsidRPr="005173AA" w:rsidRDefault="00CF7232" w:rsidP="00283799">
      <w:pPr>
        <w:pStyle w:val="oancuaDanhsach"/>
        <w:numPr>
          <w:ilvl w:val="0"/>
          <w:numId w:val="15"/>
        </w:numPr>
        <w:rPr>
          <w:sz w:val="26"/>
          <w:szCs w:val="26"/>
        </w:rPr>
      </w:pPr>
      <w:r w:rsidRPr="005173AA">
        <w:rPr>
          <w:sz w:val="26"/>
          <w:szCs w:val="26"/>
        </w:rPr>
        <w:lastRenderedPageBreak/>
        <w:t>Cách khắc phục</w:t>
      </w:r>
    </w:p>
    <w:p w14:paraId="468C4B2F" w14:textId="6EA4007C" w:rsidR="00F13E6B" w:rsidRPr="005173AA" w:rsidRDefault="00EE419A" w:rsidP="00283799">
      <w:pPr>
        <w:pStyle w:val="oancuaDanhsach"/>
        <w:numPr>
          <w:ilvl w:val="0"/>
          <w:numId w:val="15"/>
        </w:numPr>
        <w:rPr>
          <w:sz w:val="26"/>
          <w:szCs w:val="26"/>
        </w:rPr>
      </w:pPr>
      <w:r w:rsidRPr="005173AA">
        <w:rPr>
          <w:sz w:val="26"/>
          <w:szCs w:val="26"/>
        </w:rPr>
        <w:t xml:space="preserve">Yêu cầu hỗ trợ </w:t>
      </w:r>
      <w:r w:rsidR="00F13E6B" w:rsidRPr="005173AA">
        <w:rPr>
          <w:sz w:val="26"/>
          <w:szCs w:val="26"/>
        </w:rPr>
        <w:t>?</w:t>
      </w:r>
    </w:p>
    <w:p w14:paraId="24B39421" w14:textId="12D5B2F4" w:rsidR="00F13E6B" w:rsidRPr="005173AA" w:rsidRDefault="00F13E6B" w:rsidP="00283799">
      <w:pPr>
        <w:pStyle w:val="oancuaDanhsach"/>
        <w:numPr>
          <w:ilvl w:val="0"/>
          <w:numId w:val="15"/>
        </w:numPr>
        <w:rPr>
          <w:sz w:val="26"/>
          <w:szCs w:val="26"/>
        </w:rPr>
      </w:pPr>
      <w:r w:rsidRPr="005173AA">
        <w:rPr>
          <w:sz w:val="26"/>
          <w:szCs w:val="26"/>
        </w:rPr>
        <w:t>Mọi thứ cần phải được ghi chép lại</w:t>
      </w:r>
    </w:p>
    <w:p w14:paraId="14F28144" w14:textId="5EA8BC85" w:rsidR="00EE419A" w:rsidRPr="005173AA" w:rsidRDefault="00EE419A" w:rsidP="00283799">
      <w:pPr>
        <w:pStyle w:val="oancuaDanhsach"/>
        <w:numPr>
          <w:ilvl w:val="0"/>
          <w:numId w:val="14"/>
        </w:numPr>
        <w:rPr>
          <w:sz w:val="26"/>
          <w:szCs w:val="26"/>
        </w:rPr>
      </w:pPr>
      <w:r w:rsidRPr="005173AA">
        <w:rPr>
          <w:sz w:val="26"/>
          <w:szCs w:val="26"/>
        </w:rPr>
        <w:t>Họp offline : Chiều chủ nhật</w:t>
      </w:r>
      <w:r w:rsidR="00CD7CC3" w:rsidRPr="005173AA">
        <w:rPr>
          <w:sz w:val="26"/>
          <w:szCs w:val="26"/>
        </w:rPr>
        <w:t>. Mục đích :</w:t>
      </w:r>
    </w:p>
    <w:p w14:paraId="0A553474" w14:textId="256243EF" w:rsidR="00CD7CC3" w:rsidRPr="005173AA" w:rsidRDefault="00281320" w:rsidP="00283799">
      <w:pPr>
        <w:pStyle w:val="oancuaDanhsach"/>
        <w:numPr>
          <w:ilvl w:val="0"/>
          <w:numId w:val="16"/>
        </w:numPr>
        <w:rPr>
          <w:sz w:val="26"/>
          <w:szCs w:val="26"/>
        </w:rPr>
      </w:pPr>
      <w:r w:rsidRPr="005173AA">
        <w:rPr>
          <w:sz w:val="26"/>
          <w:szCs w:val="26"/>
        </w:rPr>
        <w:t>Thư giãn</w:t>
      </w:r>
    </w:p>
    <w:p w14:paraId="1D4A7B74" w14:textId="7A449A5F" w:rsidR="00281320" w:rsidRPr="005173AA" w:rsidRDefault="00281320" w:rsidP="00283799">
      <w:pPr>
        <w:pStyle w:val="oancuaDanhsach"/>
        <w:numPr>
          <w:ilvl w:val="0"/>
          <w:numId w:val="16"/>
        </w:numPr>
        <w:rPr>
          <w:sz w:val="26"/>
          <w:szCs w:val="26"/>
        </w:rPr>
      </w:pPr>
      <w:r w:rsidRPr="005173AA">
        <w:rPr>
          <w:sz w:val="26"/>
          <w:szCs w:val="26"/>
        </w:rPr>
        <w:t>Tường thuật sơ bộ khó khăn và h</w:t>
      </w:r>
      <w:r w:rsidR="00F058FD" w:rsidRPr="005173AA">
        <w:rPr>
          <w:sz w:val="26"/>
          <w:szCs w:val="26"/>
        </w:rPr>
        <w:t>ướng</w:t>
      </w:r>
      <w:r w:rsidRPr="005173AA">
        <w:rPr>
          <w:sz w:val="26"/>
          <w:szCs w:val="26"/>
        </w:rPr>
        <w:t xml:space="preserve"> giải quyế</w:t>
      </w:r>
      <w:r w:rsidR="00F13E6B" w:rsidRPr="005173AA">
        <w:rPr>
          <w:sz w:val="26"/>
          <w:szCs w:val="26"/>
        </w:rPr>
        <w:t>t</w:t>
      </w:r>
    </w:p>
    <w:p w14:paraId="5042BED5" w14:textId="05F7AD43" w:rsidR="00802E21" w:rsidRPr="00B44E78" w:rsidRDefault="00535491" w:rsidP="0045055B">
      <w:pPr>
        <w:pStyle w:val="u2"/>
        <w:rPr>
          <w:rStyle w:val="Manh"/>
          <w:b w:val="0"/>
        </w:rPr>
      </w:pPr>
      <w:bookmarkStart w:id="17" w:name="_Toc27414473"/>
      <w:r w:rsidRPr="00B44E78">
        <w:rPr>
          <w:rStyle w:val="Manh"/>
          <w:b w:val="0"/>
        </w:rPr>
        <w:t>Quy định họp hành với khách hàng</w:t>
      </w:r>
      <w:bookmarkEnd w:id="17"/>
    </w:p>
    <w:p w14:paraId="24FE0F3B" w14:textId="6C9EF87D" w:rsidR="00A67EED" w:rsidRPr="005173AA" w:rsidRDefault="00A67EED" w:rsidP="00283799">
      <w:pPr>
        <w:pStyle w:val="oancuaDanhsach"/>
        <w:numPr>
          <w:ilvl w:val="0"/>
          <w:numId w:val="17"/>
        </w:numPr>
        <w:rPr>
          <w:sz w:val="26"/>
          <w:szCs w:val="26"/>
        </w:rPr>
      </w:pPr>
      <w:r w:rsidRPr="005173AA">
        <w:rPr>
          <w:sz w:val="26"/>
          <w:szCs w:val="26"/>
        </w:rPr>
        <w:t>Hình thức : Họp offline</w:t>
      </w:r>
    </w:p>
    <w:p w14:paraId="29AFB3EB" w14:textId="6023C48E" w:rsidR="00A67EED" w:rsidRPr="005173AA" w:rsidRDefault="00A67EED" w:rsidP="00283799">
      <w:pPr>
        <w:pStyle w:val="oancuaDanhsach"/>
        <w:numPr>
          <w:ilvl w:val="0"/>
          <w:numId w:val="17"/>
        </w:numPr>
        <w:rPr>
          <w:sz w:val="26"/>
          <w:szCs w:val="26"/>
        </w:rPr>
      </w:pPr>
      <w:r w:rsidRPr="005173AA">
        <w:rPr>
          <w:sz w:val="26"/>
          <w:szCs w:val="26"/>
        </w:rPr>
        <w:t>Chia dự án làm các giai đoạn và cuối mỗi giai đoạn thì báo cáo tiến độ với khách hàng</w:t>
      </w:r>
    </w:p>
    <w:p w14:paraId="573854D3" w14:textId="47A9F31F" w:rsidR="00306475" w:rsidRPr="005173AA" w:rsidRDefault="00306475" w:rsidP="00283799">
      <w:pPr>
        <w:pStyle w:val="oancuaDanhsach"/>
        <w:numPr>
          <w:ilvl w:val="0"/>
          <w:numId w:val="17"/>
        </w:numPr>
        <w:rPr>
          <w:sz w:val="26"/>
          <w:szCs w:val="26"/>
        </w:rPr>
      </w:pPr>
      <w:r w:rsidRPr="005173AA">
        <w:rPr>
          <w:sz w:val="26"/>
          <w:szCs w:val="26"/>
        </w:rPr>
        <w:t xml:space="preserve">Một số nội dung cần báo cáo : </w:t>
      </w:r>
    </w:p>
    <w:p w14:paraId="5DE0D7C8" w14:textId="7AEDC8B6" w:rsidR="00306475" w:rsidRPr="005173AA" w:rsidRDefault="003C611B" w:rsidP="00283799">
      <w:pPr>
        <w:pStyle w:val="oancuaDanhsach"/>
        <w:numPr>
          <w:ilvl w:val="0"/>
          <w:numId w:val="18"/>
        </w:numPr>
        <w:rPr>
          <w:sz w:val="26"/>
          <w:szCs w:val="26"/>
        </w:rPr>
      </w:pPr>
      <w:r w:rsidRPr="005173AA">
        <w:rPr>
          <w:sz w:val="26"/>
          <w:szCs w:val="26"/>
        </w:rPr>
        <w:t>Tiến độ dự án</w:t>
      </w:r>
    </w:p>
    <w:p w14:paraId="0F39EB67" w14:textId="1711304D" w:rsidR="003C611B" w:rsidRPr="005173AA" w:rsidRDefault="003C611B" w:rsidP="00283799">
      <w:pPr>
        <w:pStyle w:val="oancuaDanhsach"/>
        <w:numPr>
          <w:ilvl w:val="0"/>
          <w:numId w:val="18"/>
        </w:numPr>
        <w:rPr>
          <w:sz w:val="26"/>
          <w:szCs w:val="26"/>
        </w:rPr>
      </w:pPr>
      <w:r w:rsidRPr="005173AA">
        <w:rPr>
          <w:sz w:val="26"/>
          <w:szCs w:val="26"/>
        </w:rPr>
        <w:t>Khó khăn phát sinh</w:t>
      </w:r>
    </w:p>
    <w:p w14:paraId="0976B432" w14:textId="5928E534" w:rsidR="003C611B" w:rsidRPr="005173AA" w:rsidRDefault="003C611B" w:rsidP="00283799">
      <w:pPr>
        <w:pStyle w:val="oancuaDanhsach"/>
        <w:numPr>
          <w:ilvl w:val="0"/>
          <w:numId w:val="18"/>
        </w:numPr>
        <w:rPr>
          <w:sz w:val="26"/>
          <w:szCs w:val="26"/>
        </w:rPr>
      </w:pPr>
      <w:r w:rsidRPr="005173AA">
        <w:rPr>
          <w:sz w:val="26"/>
          <w:szCs w:val="26"/>
        </w:rPr>
        <w:t>Hướng giải quyết</w:t>
      </w:r>
    </w:p>
    <w:p w14:paraId="3F4D6D02" w14:textId="22847007" w:rsidR="00A67EED" w:rsidRPr="005173AA" w:rsidRDefault="006F1062" w:rsidP="00283799">
      <w:pPr>
        <w:pStyle w:val="oancuaDanhsach"/>
        <w:numPr>
          <w:ilvl w:val="0"/>
          <w:numId w:val="19"/>
        </w:numPr>
        <w:rPr>
          <w:sz w:val="26"/>
          <w:szCs w:val="26"/>
        </w:rPr>
      </w:pPr>
      <w:r w:rsidRPr="005173AA">
        <w:rPr>
          <w:sz w:val="26"/>
          <w:szCs w:val="26"/>
        </w:rPr>
        <w:t>Ghi lại mọi thay đổi và gửi lại Mail cho phía khách hàng</w:t>
      </w:r>
    </w:p>
    <w:p w14:paraId="4DCA7B08" w14:textId="54C8B280" w:rsidR="006F1062" w:rsidRPr="005173AA" w:rsidRDefault="006F1062" w:rsidP="00283799">
      <w:pPr>
        <w:pStyle w:val="oancuaDanhsach"/>
        <w:numPr>
          <w:ilvl w:val="0"/>
          <w:numId w:val="19"/>
        </w:numPr>
        <w:rPr>
          <w:sz w:val="26"/>
          <w:szCs w:val="26"/>
        </w:rPr>
      </w:pPr>
      <w:r w:rsidRPr="005173AA">
        <w:rPr>
          <w:sz w:val="26"/>
          <w:szCs w:val="26"/>
        </w:rPr>
        <w:t>Phải gửi Mail cho những ngươi liên quan trong dự á</w:t>
      </w:r>
      <w:r w:rsidR="006B7587" w:rsidRPr="005173AA">
        <w:rPr>
          <w:sz w:val="26"/>
          <w:szCs w:val="26"/>
        </w:rPr>
        <w:t>n</w:t>
      </w:r>
    </w:p>
    <w:p w14:paraId="201D3D5C" w14:textId="571BF035" w:rsidR="00E31DB9" w:rsidRPr="00BC628C" w:rsidRDefault="00E31DB9" w:rsidP="0045055B">
      <w:pPr>
        <w:pStyle w:val="u1"/>
      </w:pPr>
      <w:bookmarkStart w:id="18" w:name="_Toc27414474"/>
      <w:r w:rsidRPr="00BC628C">
        <w:t>Ước lượng</w:t>
      </w:r>
      <w:r w:rsidR="0011003A" w:rsidRPr="00BC628C">
        <w:t xml:space="preserve"> chung</w:t>
      </w:r>
      <w:bookmarkEnd w:id="18"/>
    </w:p>
    <w:p w14:paraId="486E4519" w14:textId="6B9C9826" w:rsidR="00464FA9" w:rsidRPr="00BC628C" w:rsidRDefault="00464FA9" w:rsidP="0045055B">
      <w:pPr>
        <w:pStyle w:val="u2"/>
      </w:pPr>
      <w:bookmarkStart w:id="19" w:name="_Toc27414475"/>
      <w:r w:rsidRPr="00BC628C">
        <w:t xml:space="preserve">Ước </w:t>
      </w:r>
      <w:r w:rsidRPr="0045055B">
        <w:t>lượng</w:t>
      </w:r>
      <w:r w:rsidRPr="00BC628C">
        <w:t xml:space="preserve"> tính năng</w:t>
      </w:r>
      <w:bookmarkEnd w:id="19"/>
    </w:p>
    <w:p w14:paraId="7185C969" w14:textId="1E57CFA0" w:rsidR="00451DC3" w:rsidRPr="005173AA" w:rsidRDefault="006B7587" w:rsidP="00451DC3">
      <w:pPr>
        <w:rPr>
          <w:bCs/>
          <w:iCs/>
          <w:sz w:val="26"/>
          <w:szCs w:val="26"/>
        </w:rPr>
      </w:pPr>
      <w:r w:rsidRPr="005173AA">
        <w:rPr>
          <w:bCs/>
          <w:iCs/>
          <w:sz w:val="26"/>
          <w:szCs w:val="26"/>
        </w:rPr>
        <w:t xml:space="preserve">Tính năng được yêu cầu : </w:t>
      </w:r>
    </w:p>
    <w:p w14:paraId="29C500D2" w14:textId="33B6673B" w:rsidR="006B7587" w:rsidRPr="005173AA" w:rsidRDefault="006B7587" w:rsidP="00283799">
      <w:pPr>
        <w:pStyle w:val="oancuaDanhsach"/>
        <w:numPr>
          <w:ilvl w:val="0"/>
          <w:numId w:val="20"/>
        </w:numPr>
        <w:rPr>
          <w:bCs/>
          <w:iCs/>
          <w:sz w:val="26"/>
          <w:szCs w:val="26"/>
        </w:rPr>
      </w:pPr>
      <w:r w:rsidRPr="005173AA">
        <w:rPr>
          <w:bCs/>
          <w:iCs/>
          <w:sz w:val="26"/>
          <w:szCs w:val="26"/>
        </w:rPr>
        <w:t xml:space="preserve">Có </w:t>
      </w:r>
      <w:r w:rsidR="00D719B7" w:rsidRPr="005173AA">
        <w:rPr>
          <w:bCs/>
          <w:iCs/>
          <w:sz w:val="26"/>
          <w:szCs w:val="26"/>
        </w:rPr>
        <w:t>thể phân quyền cho user và admin</w:t>
      </w:r>
    </w:p>
    <w:p w14:paraId="7D6A8A73" w14:textId="108E12B8" w:rsidR="00D719B7" w:rsidRPr="005173AA" w:rsidRDefault="00D719B7" w:rsidP="00283799">
      <w:pPr>
        <w:pStyle w:val="oancuaDanhsach"/>
        <w:numPr>
          <w:ilvl w:val="0"/>
          <w:numId w:val="20"/>
        </w:numPr>
        <w:rPr>
          <w:bCs/>
          <w:iCs/>
          <w:sz w:val="26"/>
          <w:szCs w:val="26"/>
        </w:rPr>
      </w:pPr>
      <w:r w:rsidRPr="005173AA">
        <w:rPr>
          <w:bCs/>
          <w:iCs/>
          <w:sz w:val="26"/>
          <w:szCs w:val="26"/>
        </w:rPr>
        <w:t>Khách hàng có thể tạo tài khoản, xem thông tin cá nhân, thông tin giỏ hàng</w:t>
      </w:r>
      <w:r w:rsidR="005B026D" w:rsidRPr="005173AA">
        <w:rPr>
          <w:bCs/>
          <w:iCs/>
          <w:sz w:val="26"/>
          <w:szCs w:val="26"/>
        </w:rPr>
        <w:t>,…</w:t>
      </w:r>
    </w:p>
    <w:p w14:paraId="39EC47AA" w14:textId="2C67187B" w:rsidR="00D719B7" w:rsidRPr="005173AA" w:rsidRDefault="00D719B7" w:rsidP="00283799">
      <w:pPr>
        <w:pStyle w:val="oancuaDanhsach"/>
        <w:numPr>
          <w:ilvl w:val="0"/>
          <w:numId w:val="20"/>
        </w:numPr>
        <w:rPr>
          <w:bCs/>
          <w:iCs/>
          <w:sz w:val="26"/>
          <w:szCs w:val="26"/>
        </w:rPr>
      </w:pPr>
      <w:r w:rsidRPr="005173AA">
        <w:rPr>
          <w:bCs/>
          <w:iCs/>
          <w:sz w:val="26"/>
          <w:szCs w:val="26"/>
        </w:rPr>
        <w:t xml:space="preserve">Admin có thể thêm, sửa, xóa </w:t>
      </w:r>
      <w:r w:rsidR="00B04E93" w:rsidRPr="005173AA">
        <w:rPr>
          <w:bCs/>
          <w:iCs/>
          <w:sz w:val="26"/>
          <w:szCs w:val="26"/>
        </w:rPr>
        <w:t>: user, category, product</w:t>
      </w:r>
    </w:p>
    <w:p w14:paraId="0A2302A0" w14:textId="69D7A298" w:rsidR="00B04E93" w:rsidRPr="005173AA" w:rsidRDefault="00B04E93" w:rsidP="00283799">
      <w:pPr>
        <w:pStyle w:val="oancuaDanhsach"/>
        <w:numPr>
          <w:ilvl w:val="0"/>
          <w:numId w:val="20"/>
        </w:numPr>
        <w:rPr>
          <w:bCs/>
          <w:iCs/>
          <w:sz w:val="26"/>
          <w:szCs w:val="26"/>
        </w:rPr>
      </w:pPr>
      <w:r w:rsidRPr="005173AA">
        <w:rPr>
          <w:bCs/>
          <w:iCs/>
          <w:sz w:val="26"/>
          <w:szCs w:val="26"/>
        </w:rPr>
        <w:t>Người dùng có thể đọc thông tin sản phẩm ở chế độ offline</w:t>
      </w:r>
    </w:p>
    <w:p w14:paraId="10858673" w14:textId="6A783C39" w:rsidR="00B04E93" w:rsidRPr="005173AA" w:rsidRDefault="00B04E93" w:rsidP="00283799">
      <w:pPr>
        <w:pStyle w:val="oancuaDanhsach"/>
        <w:numPr>
          <w:ilvl w:val="0"/>
          <w:numId w:val="20"/>
        </w:numPr>
        <w:rPr>
          <w:bCs/>
          <w:iCs/>
          <w:sz w:val="26"/>
          <w:szCs w:val="26"/>
        </w:rPr>
      </w:pPr>
      <w:r w:rsidRPr="005173AA">
        <w:rPr>
          <w:bCs/>
          <w:iCs/>
          <w:sz w:val="26"/>
          <w:szCs w:val="26"/>
        </w:rPr>
        <w:t>Giao diện hiển thị danh mục dảnh phẩm, thông tin về sản phẩm, sản phẩm đang bán chạy,…</w:t>
      </w:r>
    </w:p>
    <w:p w14:paraId="21AB35A5" w14:textId="552C94A6" w:rsidR="00B04E93" w:rsidRPr="005173AA" w:rsidRDefault="00283126" w:rsidP="00283799">
      <w:pPr>
        <w:pStyle w:val="oancuaDanhsach"/>
        <w:numPr>
          <w:ilvl w:val="0"/>
          <w:numId w:val="20"/>
        </w:numPr>
        <w:rPr>
          <w:bCs/>
          <w:iCs/>
          <w:sz w:val="26"/>
          <w:szCs w:val="26"/>
        </w:rPr>
      </w:pPr>
      <w:r w:rsidRPr="005173AA">
        <w:rPr>
          <w:bCs/>
          <w:iCs/>
          <w:sz w:val="26"/>
          <w:szCs w:val="26"/>
        </w:rPr>
        <w:t>Tương thích với nhiều trình duyệt web như Chrome, IE, Safari, Fire Fox,…</w:t>
      </w:r>
    </w:p>
    <w:p w14:paraId="7BAAB606" w14:textId="2078CF7E" w:rsidR="00B34199" w:rsidRPr="00BC628C" w:rsidRDefault="00B44E78" w:rsidP="0045055B">
      <w:pPr>
        <w:pStyle w:val="u2"/>
      </w:pPr>
      <w:bookmarkStart w:id="20" w:name="_Toc27414476"/>
      <w:r>
        <w:rPr>
          <w:bCs/>
          <w:iCs/>
          <w:noProof/>
        </w:rPr>
        <w:lastRenderedPageBreak/>
        <w:drawing>
          <wp:anchor distT="0" distB="0" distL="114300" distR="114300" simplePos="0" relativeHeight="251658240" behindDoc="0" locked="0" layoutInCell="1" allowOverlap="1" wp14:anchorId="0EC62025" wp14:editId="55BCE313">
            <wp:simplePos x="0" y="0"/>
            <wp:positionH relativeFrom="margin">
              <wp:align>right</wp:align>
            </wp:positionH>
            <wp:positionV relativeFrom="paragraph">
              <wp:posOffset>321310</wp:posOffset>
            </wp:positionV>
            <wp:extent cx="5575300" cy="7943850"/>
            <wp:effectExtent l="0" t="0" r="6350" b="0"/>
            <wp:wrapSquare wrapText="bothSides"/>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1">
                      <a:extLst>
                        <a:ext uri="{28A0092B-C50C-407E-A947-70E740481C1C}">
                          <a14:useLocalDpi xmlns:a14="http://schemas.microsoft.com/office/drawing/2010/main" val="0"/>
                        </a:ext>
                      </a:extLst>
                    </a:blip>
                    <a:stretch>
                      <a:fillRect/>
                    </a:stretch>
                  </pic:blipFill>
                  <pic:spPr>
                    <a:xfrm>
                      <a:off x="0" y="0"/>
                      <a:ext cx="5575300" cy="7943850"/>
                    </a:xfrm>
                    <a:prstGeom prst="rect">
                      <a:avLst/>
                    </a:prstGeom>
                  </pic:spPr>
                </pic:pic>
              </a:graphicData>
            </a:graphic>
            <wp14:sizeRelV relativeFrom="margin">
              <wp14:pctHeight>0</wp14:pctHeight>
            </wp14:sizeRelV>
          </wp:anchor>
        </w:drawing>
      </w:r>
      <w:r w:rsidR="00B34199" w:rsidRPr="00BC628C">
        <w:t xml:space="preserve">Work Breakdown </w:t>
      </w:r>
      <w:r w:rsidR="00B34199" w:rsidRPr="0045055B">
        <w:t>Structure</w:t>
      </w:r>
      <w:bookmarkEnd w:id="20"/>
    </w:p>
    <w:p w14:paraId="2DEDCC89" w14:textId="41CAE9D1" w:rsidR="00AD72E3" w:rsidRDefault="00B44E78" w:rsidP="00B34199">
      <w:pPr>
        <w:rPr>
          <w:bCs/>
          <w:iCs/>
        </w:rPr>
      </w:pPr>
      <w:r>
        <w:rPr>
          <w:bCs/>
          <w:iCs/>
        </w:rPr>
        <w:br w:type="textWrapping" w:clear="all"/>
      </w:r>
    </w:p>
    <w:p w14:paraId="7984A3CD" w14:textId="77777777" w:rsidR="005173AA" w:rsidRPr="00BC628C" w:rsidRDefault="005173AA" w:rsidP="00B34199">
      <w:pPr>
        <w:rPr>
          <w:bCs/>
          <w:iCs/>
        </w:rPr>
      </w:pPr>
    </w:p>
    <w:p w14:paraId="7CB60D16" w14:textId="69EEF6AA" w:rsidR="002814C8" w:rsidRPr="00BC628C" w:rsidRDefault="002814C8" w:rsidP="0045055B">
      <w:pPr>
        <w:pStyle w:val="u2"/>
      </w:pPr>
      <w:bookmarkStart w:id="21" w:name="_Toc27414477"/>
      <w:r w:rsidRPr="00BC628C">
        <w:lastRenderedPageBreak/>
        <w:t>Ước lượng thời gian</w:t>
      </w:r>
      <w:bookmarkEnd w:id="21"/>
    </w:p>
    <w:p w14:paraId="4CAA1D6E" w14:textId="4A60229F" w:rsidR="00612FB1" w:rsidRPr="00BC628C" w:rsidRDefault="002164E8" w:rsidP="00612FB1">
      <w:pPr>
        <w:rPr>
          <w:bCs/>
          <w:iCs/>
        </w:rPr>
      </w:pPr>
      <w:r>
        <w:rPr>
          <w:bCs/>
          <w:iCs/>
          <w:noProof/>
        </w:rPr>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2">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6AE4BDB0" w:rsidR="00D466C7" w:rsidRDefault="002814C8" w:rsidP="0045055B">
      <w:pPr>
        <w:pStyle w:val="u2"/>
      </w:pPr>
      <w:bookmarkStart w:id="22" w:name="_Toc27414478"/>
      <w:r w:rsidRPr="00BC628C">
        <w:t xml:space="preserve">Ước </w:t>
      </w:r>
      <w:r w:rsidRPr="0045055B">
        <w:t>lượng</w:t>
      </w:r>
      <w:r w:rsidRPr="00BC628C">
        <w:t xml:space="preserve"> rủi ro</w:t>
      </w:r>
      <w:bookmarkEnd w:id="22"/>
    </w:p>
    <w:p w14:paraId="644E0AB6" w14:textId="77777777" w:rsidR="009318A0" w:rsidRPr="009318A0" w:rsidRDefault="009318A0" w:rsidP="009318A0"/>
    <w:tbl>
      <w:tblPr>
        <w:tblStyle w:val="LiBang"/>
        <w:tblW w:w="0" w:type="auto"/>
        <w:tblLook w:val="04A0" w:firstRow="1" w:lastRow="0" w:firstColumn="1" w:lastColumn="0" w:noHBand="0" w:noVBand="1"/>
      </w:tblPr>
      <w:tblGrid>
        <w:gridCol w:w="1636"/>
        <w:gridCol w:w="1734"/>
        <w:gridCol w:w="1636"/>
        <w:gridCol w:w="1448"/>
        <w:gridCol w:w="1448"/>
      </w:tblGrid>
      <w:tr w:rsidR="009318A0" w14:paraId="4C75E93F" w14:textId="77777777" w:rsidTr="009318A0">
        <w:tc>
          <w:tcPr>
            <w:tcW w:w="1636" w:type="dxa"/>
          </w:tcPr>
          <w:p w14:paraId="744AF5DD" w14:textId="77777777" w:rsidR="009318A0" w:rsidRDefault="009318A0" w:rsidP="009318A0">
            <w:r>
              <w:t>Phân loại</w:t>
            </w:r>
          </w:p>
        </w:tc>
        <w:tc>
          <w:tcPr>
            <w:tcW w:w="1734" w:type="dxa"/>
          </w:tcPr>
          <w:p w14:paraId="7AC71C90" w14:textId="77777777" w:rsidR="009318A0" w:rsidRDefault="009318A0" w:rsidP="009318A0">
            <w:r>
              <w:t>Nguyên nhân</w:t>
            </w:r>
          </w:p>
        </w:tc>
        <w:tc>
          <w:tcPr>
            <w:tcW w:w="1636" w:type="dxa"/>
          </w:tcPr>
          <w:p w14:paraId="439FB520" w14:textId="77777777" w:rsidR="009318A0" w:rsidRDefault="009318A0" w:rsidP="009318A0">
            <w:r>
              <w:t>Rủi ro</w:t>
            </w:r>
          </w:p>
        </w:tc>
        <w:tc>
          <w:tcPr>
            <w:tcW w:w="1448" w:type="dxa"/>
          </w:tcPr>
          <w:p w14:paraId="60F46D5B" w14:textId="77777777" w:rsidR="009318A0" w:rsidRDefault="009318A0" w:rsidP="009318A0">
            <w:r>
              <w:t>Xác xuất xảy ra</w:t>
            </w:r>
          </w:p>
        </w:tc>
        <w:tc>
          <w:tcPr>
            <w:tcW w:w="1448" w:type="dxa"/>
          </w:tcPr>
          <w:p w14:paraId="1C142902" w14:textId="77777777" w:rsidR="009318A0" w:rsidRDefault="009318A0" w:rsidP="009318A0">
            <w:r>
              <w:t>Mức độ ảnh hưởng</w:t>
            </w:r>
          </w:p>
        </w:tc>
      </w:tr>
      <w:tr w:rsidR="009318A0" w14:paraId="0FB114CF" w14:textId="77777777" w:rsidTr="009318A0">
        <w:trPr>
          <w:trHeight w:val="782"/>
        </w:trPr>
        <w:tc>
          <w:tcPr>
            <w:tcW w:w="1636" w:type="dxa"/>
            <w:vMerge w:val="restart"/>
          </w:tcPr>
          <w:p w14:paraId="62820694" w14:textId="77777777" w:rsidR="009318A0" w:rsidRDefault="009318A0" w:rsidP="009318A0"/>
          <w:p w14:paraId="31433CCD" w14:textId="77777777" w:rsidR="009318A0" w:rsidRDefault="009318A0" w:rsidP="009318A0"/>
          <w:p w14:paraId="7B804090" w14:textId="77777777" w:rsidR="009318A0" w:rsidRDefault="009318A0" w:rsidP="009318A0"/>
          <w:p w14:paraId="0239C815" w14:textId="77777777" w:rsidR="009318A0" w:rsidRDefault="009318A0" w:rsidP="009318A0">
            <w:r>
              <w:t>Hệ thống</w:t>
            </w:r>
          </w:p>
        </w:tc>
        <w:tc>
          <w:tcPr>
            <w:tcW w:w="1734" w:type="dxa"/>
          </w:tcPr>
          <w:p w14:paraId="7DBD732A" w14:textId="77777777" w:rsidR="009318A0" w:rsidRDefault="009318A0" w:rsidP="009318A0">
            <w:r>
              <w:t>Yêu cầu không rõ ràng, thay đổi yêu cầu trong lúc thực hiện</w:t>
            </w:r>
          </w:p>
        </w:tc>
        <w:tc>
          <w:tcPr>
            <w:tcW w:w="1636" w:type="dxa"/>
          </w:tcPr>
          <w:p w14:paraId="67F81289" w14:textId="77777777" w:rsidR="009318A0" w:rsidRDefault="009318A0" w:rsidP="009318A0">
            <w:r>
              <w:t>Dự án có thể bị trễ</w:t>
            </w:r>
          </w:p>
        </w:tc>
        <w:tc>
          <w:tcPr>
            <w:tcW w:w="1448" w:type="dxa"/>
          </w:tcPr>
          <w:p w14:paraId="32EC017D" w14:textId="77777777" w:rsidR="009318A0" w:rsidRDefault="009318A0" w:rsidP="009318A0"/>
          <w:p w14:paraId="2301EB95" w14:textId="77777777" w:rsidR="009318A0" w:rsidRDefault="009318A0" w:rsidP="009318A0">
            <w:r>
              <w:t>30%</w:t>
            </w:r>
          </w:p>
        </w:tc>
        <w:tc>
          <w:tcPr>
            <w:tcW w:w="1448" w:type="dxa"/>
          </w:tcPr>
          <w:p w14:paraId="1BB77E6F" w14:textId="77777777" w:rsidR="009318A0" w:rsidRDefault="009318A0" w:rsidP="009318A0"/>
          <w:p w14:paraId="697A30DA" w14:textId="77777777" w:rsidR="009318A0" w:rsidRDefault="009318A0" w:rsidP="009318A0">
            <w:r>
              <w:t>Trung bình</w:t>
            </w:r>
          </w:p>
        </w:tc>
      </w:tr>
      <w:tr w:rsidR="009318A0" w14:paraId="1E32C122" w14:textId="77777777" w:rsidTr="009318A0">
        <w:trPr>
          <w:trHeight w:val="962"/>
        </w:trPr>
        <w:tc>
          <w:tcPr>
            <w:tcW w:w="1636" w:type="dxa"/>
            <w:vMerge/>
          </w:tcPr>
          <w:p w14:paraId="1777F51C" w14:textId="77777777" w:rsidR="009318A0" w:rsidRDefault="009318A0" w:rsidP="009318A0"/>
        </w:tc>
        <w:tc>
          <w:tcPr>
            <w:tcW w:w="1734" w:type="dxa"/>
          </w:tcPr>
          <w:p w14:paraId="7002F794" w14:textId="77777777" w:rsidR="009318A0" w:rsidRDefault="009318A0" w:rsidP="009318A0"/>
          <w:p w14:paraId="3CE0E2C0" w14:textId="77777777" w:rsidR="009318A0" w:rsidRDefault="009318A0" w:rsidP="009318A0">
            <w:r>
              <w:t>Do công việc cá nhân ảnh hưởng</w:t>
            </w:r>
          </w:p>
        </w:tc>
        <w:tc>
          <w:tcPr>
            <w:tcW w:w="1636" w:type="dxa"/>
          </w:tcPr>
          <w:p w14:paraId="1A67AE81" w14:textId="77777777" w:rsidR="009318A0" w:rsidRDefault="009318A0" w:rsidP="009318A0"/>
          <w:p w14:paraId="169E3AAC" w14:textId="77777777" w:rsidR="009318A0" w:rsidRDefault="009318A0" w:rsidP="009318A0">
            <w:r>
              <w:t>Lịch trình từng phần bị trễ</w:t>
            </w:r>
          </w:p>
        </w:tc>
        <w:tc>
          <w:tcPr>
            <w:tcW w:w="1448" w:type="dxa"/>
          </w:tcPr>
          <w:p w14:paraId="4F3D879D" w14:textId="77777777" w:rsidR="009318A0" w:rsidRDefault="009318A0" w:rsidP="009318A0"/>
          <w:p w14:paraId="0688758B" w14:textId="77777777" w:rsidR="009318A0" w:rsidRDefault="009318A0" w:rsidP="009318A0">
            <w:r>
              <w:t>20%</w:t>
            </w:r>
          </w:p>
        </w:tc>
        <w:tc>
          <w:tcPr>
            <w:tcW w:w="1448" w:type="dxa"/>
          </w:tcPr>
          <w:p w14:paraId="3C12115D" w14:textId="77777777" w:rsidR="009318A0" w:rsidRDefault="009318A0" w:rsidP="009318A0"/>
          <w:p w14:paraId="1C30FBA6" w14:textId="77777777" w:rsidR="009318A0" w:rsidRDefault="009318A0" w:rsidP="009318A0">
            <w:r>
              <w:t>Trung bình</w:t>
            </w:r>
          </w:p>
        </w:tc>
      </w:tr>
      <w:tr w:rsidR="009318A0" w14:paraId="07653F2C" w14:textId="77777777" w:rsidTr="009318A0">
        <w:trPr>
          <w:trHeight w:val="800"/>
        </w:trPr>
        <w:tc>
          <w:tcPr>
            <w:tcW w:w="1636" w:type="dxa"/>
            <w:vMerge w:val="restart"/>
          </w:tcPr>
          <w:p w14:paraId="1C28072D" w14:textId="77777777" w:rsidR="009318A0" w:rsidRDefault="009318A0" w:rsidP="009318A0"/>
          <w:p w14:paraId="46A80A4F" w14:textId="77777777" w:rsidR="009318A0" w:rsidRDefault="009318A0" w:rsidP="009318A0"/>
          <w:p w14:paraId="37A0650C" w14:textId="77777777" w:rsidR="009318A0" w:rsidRDefault="009318A0" w:rsidP="009318A0"/>
          <w:p w14:paraId="1F5149DD" w14:textId="77777777" w:rsidR="009318A0" w:rsidRDefault="009318A0" w:rsidP="009318A0"/>
          <w:p w14:paraId="0C8B6839" w14:textId="77777777" w:rsidR="009318A0" w:rsidRDefault="009318A0" w:rsidP="009318A0"/>
          <w:p w14:paraId="5B2A0A61" w14:textId="77777777" w:rsidR="009318A0" w:rsidRDefault="009318A0" w:rsidP="009318A0">
            <w:r>
              <w:t>Kỹ thuật</w:t>
            </w:r>
          </w:p>
        </w:tc>
        <w:tc>
          <w:tcPr>
            <w:tcW w:w="1734" w:type="dxa"/>
          </w:tcPr>
          <w:p w14:paraId="76DD0380" w14:textId="77777777" w:rsidR="009318A0" w:rsidRDefault="009318A0" w:rsidP="009318A0">
            <w:r>
              <w:lastRenderedPageBreak/>
              <w:t>Sử dụng công nghệ mới</w:t>
            </w:r>
          </w:p>
        </w:tc>
        <w:tc>
          <w:tcPr>
            <w:tcW w:w="1636" w:type="dxa"/>
          </w:tcPr>
          <w:p w14:paraId="17DC44A8" w14:textId="77777777" w:rsidR="009318A0" w:rsidRDefault="009318A0" w:rsidP="009318A0">
            <w:r>
              <w:t>Tốn nhiều thời gian xử lý lỗi</w:t>
            </w:r>
          </w:p>
        </w:tc>
        <w:tc>
          <w:tcPr>
            <w:tcW w:w="1448" w:type="dxa"/>
          </w:tcPr>
          <w:p w14:paraId="78429DF2" w14:textId="77777777" w:rsidR="009318A0" w:rsidRDefault="009318A0" w:rsidP="009318A0">
            <w:r>
              <w:t>40%</w:t>
            </w:r>
          </w:p>
        </w:tc>
        <w:tc>
          <w:tcPr>
            <w:tcW w:w="1448" w:type="dxa"/>
          </w:tcPr>
          <w:p w14:paraId="2EB2409B" w14:textId="77777777" w:rsidR="009318A0" w:rsidRDefault="009318A0" w:rsidP="009318A0">
            <w:r>
              <w:t>Trung bình</w:t>
            </w:r>
          </w:p>
        </w:tc>
      </w:tr>
      <w:tr w:rsidR="009318A0" w14:paraId="1A22F4B6" w14:textId="77777777" w:rsidTr="009318A0">
        <w:trPr>
          <w:trHeight w:val="800"/>
        </w:trPr>
        <w:tc>
          <w:tcPr>
            <w:tcW w:w="1636" w:type="dxa"/>
            <w:vMerge/>
          </w:tcPr>
          <w:p w14:paraId="52352BB0" w14:textId="77777777" w:rsidR="009318A0" w:rsidRDefault="009318A0" w:rsidP="009318A0"/>
        </w:tc>
        <w:tc>
          <w:tcPr>
            <w:tcW w:w="1734" w:type="dxa"/>
          </w:tcPr>
          <w:p w14:paraId="5CD9DB53" w14:textId="77777777" w:rsidR="009318A0" w:rsidRDefault="009318A0" w:rsidP="009318A0">
            <w:r>
              <w:t>Mỗi người làm một công việc khác nhau</w:t>
            </w:r>
          </w:p>
        </w:tc>
        <w:tc>
          <w:tcPr>
            <w:tcW w:w="1636" w:type="dxa"/>
          </w:tcPr>
          <w:p w14:paraId="2CBFD792" w14:textId="77777777" w:rsidR="009318A0" w:rsidRDefault="009318A0" w:rsidP="009318A0">
            <w:r>
              <w:t>Sự thống nhất giữa các module</w:t>
            </w:r>
          </w:p>
        </w:tc>
        <w:tc>
          <w:tcPr>
            <w:tcW w:w="1448" w:type="dxa"/>
          </w:tcPr>
          <w:p w14:paraId="56BDBC67" w14:textId="77777777" w:rsidR="009318A0" w:rsidRDefault="009318A0" w:rsidP="009318A0">
            <w:r>
              <w:t>20%</w:t>
            </w:r>
          </w:p>
        </w:tc>
        <w:tc>
          <w:tcPr>
            <w:tcW w:w="1448" w:type="dxa"/>
          </w:tcPr>
          <w:p w14:paraId="47F19661" w14:textId="77777777" w:rsidR="009318A0" w:rsidRDefault="009318A0" w:rsidP="009318A0">
            <w:r>
              <w:t>Trung bình</w:t>
            </w:r>
          </w:p>
        </w:tc>
      </w:tr>
      <w:tr w:rsidR="009318A0" w14:paraId="66BECB89" w14:textId="77777777" w:rsidTr="009318A0">
        <w:trPr>
          <w:trHeight w:val="800"/>
        </w:trPr>
        <w:tc>
          <w:tcPr>
            <w:tcW w:w="1636" w:type="dxa"/>
            <w:vMerge/>
          </w:tcPr>
          <w:p w14:paraId="4A12AC0E" w14:textId="77777777" w:rsidR="009318A0" w:rsidRDefault="009318A0" w:rsidP="009318A0"/>
        </w:tc>
        <w:tc>
          <w:tcPr>
            <w:tcW w:w="1734" w:type="dxa"/>
          </w:tcPr>
          <w:p w14:paraId="495F68EE" w14:textId="77777777" w:rsidR="009318A0" w:rsidRDefault="009318A0" w:rsidP="009318A0">
            <w:r>
              <w:t>Không chuẩn xác tuyệt đối so với bản thiết kế</w:t>
            </w:r>
          </w:p>
        </w:tc>
        <w:tc>
          <w:tcPr>
            <w:tcW w:w="1636" w:type="dxa"/>
          </w:tcPr>
          <w:p w14:paraId="6C49561D" w14:textId="77777777" w:rsidR="009318A0" w:rsidRDefault="009318A0" w:rsidP="009318A0">
            <w:r>
              <w:t>Khách hàng phàn nàn</w:t>
            </w:r>
          </w:p>
        </w:tc>
        <w:tc>
          <w:tcPr>
            <w:tcW w:w="1448" w:type="dxa"/>
          </w:tcPr>
          <w:p w14:paraId="547986B4" w14:textId="77777777" w:rsidR="009318A0" w:rsidRDefault="009318A0" w:rsidP="009318A0">
            <w:r>
              <w:t>20%</w:t>
            </w:r>
          </w:p>
        </w:tc>
        <w:tc>
          <w:tcPr>
            <w:tcW w:w="1448" w:type="dxa"/>
          </w:tcPr>
          <w:p w14:paraId="55317E15" w14:textId="77777777" w:rsidR="009318A0" w:rsidRDefault="009318A0" w:rsidP="009318A0">
            <w:r>
              <w:t>cao</w:t>
            </w:r>
          </w:p>
        </w:tc>
      </w:tr>
      <w:tr w:rsidR="009318A0" w14:paraId="5DCE9D79" w14:textId="77777777" w:rsidTr="009318A0">
        <w:trPr>
          <w:trHeight w:val="800"/>
        </w:trPr>
        <w:tc>
          <w:tcPr>
            <w:tcW w:w="1636" w:type="dxa"/>
            <w:vMerge/>
          </w:tcPr>
          <w:p w14:paraId="409333CA" w14:textId="77777777" w:rsidR="009318A0" w:rsidRDefault="009318A0" w:rsidP="009318A0"/>
        </w:tc>
        <w:tc>
          <w:tcPr>
            <w:tcW w:w="1734" w:type="dxa"/>
          </w:tcPr>
          <w:p w14:paraId="6A36B13C" w14:textId="77777777" w:rsidR="009318A0" w:rsidRDefault="009318A0" w:rsidP="009318A0">
            <w:r>
              <w:t>Công nghệ font</w:t>
            </w:r>
          </w:p>
        </w:tc>
        <w:tc>
          <w:tcPr>
            <w:tcW w:w="1636" w:type="dxa"/>
          </w:tcPr>
          <w:p w14:paraId="4F3A375E" w14:textId="77777777" w:rsidR="009318A0" w:rsidRDefault="009318A0" w:rsidP="009318A0">
            <w:r>
              <w:t>Lỗi font</w:t>
            </w:r>
          </w:p>
        </w:tc>
        <w:tc>
          <w:tcPr>
            <w:tcW w:w="1448" w:type="dxa"/>
          </w:tcPr>
          <w:p w14:paraId="076AF28F" w14:textId="77777777" w:rsidR="009318A0" w:rsidRDefault="009318A0" w:rsidP="009318A0">
            <w:r>
              <w:t>10%</w:t>
            </w:r>
          </w:p>
        </w:tc>
        <w:tc>
          <w:tcPr>
            <w:tcW w:w="1448" w:type="dxa"/>
          </w:tcPr>
          <w:p w14:paraId="2CE81086" w14:textId="77777777" w:rsidR="009318A0" w:rsidRDefault="009318A0" w:rsidP="009318A0">
            <w:r>
              <w:t>cao</w:t>
            </w:r>
          </w:p>
        </w:tc>
      </w:tr>
      <w:tr w:rsidR="009318A0" w14:paraId="0E94B37B" w14:textId="77777777" w:rsidTr="009318A0">
        <w:trPr>
          <w:trHeight w:val="800"/>
        </w:trPr>
        <w:tc>
          <w:tcPr>
            <w:tcW w:w="1636" w:type="dxa"/>
            <w:vMerge w:val="restart"/>
          </w:tcPr>
          <w:p w14:paraId="5A7C1F05" w14:textId="77777777" w:rsidR="009318A0" w:rsidRDefault="009318A0" w:rsidP="009318A0"/>
          <w:p w14:paraId="66BEEA84" w14:textId="77777777" w:rsidR="009318A0" w:rsidRDefault="009318A0" w:rsidP="009318A0"/>
          <w:p w14:paraId="4537B2C7" w14:textId="77777777" w:rsidR="009318A0" w:rsidRDefault="009318A0" w:rsidP="009318A0"/>
          <w:p w14:paraId="04D25A8F" w14:textId="77777777" w:rsidR="009318A0" w:rsidRDefault="009318A0" w:rsidP="009318A0"/>
          <w:p w14:paraId="14E8C065" w14:textId="77777777" w:rsidR="009318A0" w:rsidRDefault="009318A0" w:rsidP="009318A0">
            <w:r>
              <w:t>Tổ chức</w:t>
            </w:r>
          </w:p>
        </w:tc>
        <w:tc>
          <w:tcPr>
            <w:tcW w:w="1734" w:type="dxa"/>
          </w:tcPr>
          <w:p w14:paraId="4029AF1E" w14:textId="77777777" w:rsidR="009318A0" w:rsidRDefault="009318A0" w:rsidP="009318A0">
            <w:r>
              <w:t>Ý kiến của các thành viên không thống nhất</w:t>
            </w:r>
          </w:p>
        </w:tc>
        <w:tc>
          <w:tcPr>
            <w:tcW w:w="1636" w:type="dxa"/>
          </w:tcPr>
          <w:p w14:paraId="1A2FF63B" w14:textId="77777777" w:rsidR="009318A0" w:rsidRDefault="009318A0" w:rsidP="009318A0"/>
          <w:p w14:paraId="3D05F13A" w14:textId="77777777" w:rsidR="009318A0" w:rsidRDefault="009318A0" w:rsidP="009318A0">
            <w:r>
              <w:t>Trì trệ</w:t>
            </w:r>
          </w:p>
        </w:tc>
        <w:tc>
          <w:tcPr>
            <w:tcW w:w="1448" w:type="dxa"/>
          </w:tcPr>
          <w:p w14:paraId="280415F7" w14:textId="77777777" w:rsidR="009318A0" w:rsidRDefault="009318A0" w:rsidP="009318A0"/>
          <w:p w14:paraId="3FCB5AAE" w14:textId="77777777" w:rsidR="009318A0" w:rsidRDefault="009318A0" w:rsidP="009318A0">
            <w:r>
              <w:t>15%</w:t>
            </w:r>
          </w:p>
        </w:tc>
        <w:tc>
          <w:tcPr>
            <w:tcW w:w="1448" w:type="dxa"/>
          </w:tcPr>
          <w:p w14:paraId="776296A8" w14:textId="77777777" w:rsidR="009318A0" w:rsidRDefault="009318A0" w:rsidP="009318A0"/>
          <w:p w14:paraId="1C3A95E2" w14:textId="77777777" w:rsidR="009318A0" w:rsidRDefault="009318A0" w:rsidP="009318A0">
            <w:r>
              <w:t>cao</w:t>
            </w:r>
          </w:p>
        </w:tc>
      </w:tr>
      <w:tr w:rsidR="009318A0" w14:paraId="689A0AC1" w14:textId="77777777" w:rsidTr="009318A0">
        <w:trPr>
          <w:trHeight w:val="800"/>
        </w:trPr>
        <w:tc>
          <w:tcPr>
            <w:tcW w:w="1636" w:type="dxa"/>
            <w:vMerge/>
          </w:tcPr>
          <w:p w14:paraId="79B627E2" w14:textId="77777777" w:rsidR="009318A0" w:rsidRDefault="009318A0" w:rsidP="009318A0"/>
        </w:tc>
        <w:tc>
          <w:tcPr>
            <w:tcW w:w="1734" w:type="dxa"/>
          </w:tcPr>
          <w:p w14:paraId="5C24FDC3" w14:textId="77777777" w:rsidR="009318A0" w:rsidRDefault="009318A0" w:rsidP="009318A0">
            <w:r>
              <w:t>Các kỹ sư chưa có kinh nghiệm</w:t>
            </w:r>
          </w:p>
        </w:tc>
        <w:tc>
          <w:tcPr>
            <w:tcW w:w="1636" w:type="dxa"/>
          </w:tcPr>
          <w:p w14:paraId="12281B01" w14:textId="77777777" w:rsidR="009318A0" w:rsidRDefault="009318A0" w:rsidP="009318A0">
            <w:r>
              <w:t>Còn phát sinh các thiếu sót</w:t>
            </w:r>
          </w:p>
        </w:tc>
        <w:tc>
          <w:tcPr>
            <w:tcW w:w="1448" w:type="dxa"/>
          </w:tcPr>
          <w:p w14:paraId="27A09DD4" w14:textId="77777777" w:rsidR="009318A0" w:rsidRDefault="009318A0" w:rsidP="009318A0">
            <w:r>
              <w:t>15%</w:t>
            </w:r>
          </w:p>
        </w:tc>
        <w:tc>
          <w:tcPr>
            <w:tcW w:w="1448" w:type="dxa"/>
          </w:tcPr>
          <w:p w14:paraId="57D384C9" w14:textId="77777777" w:rsidR="009318A0" w:rsidRDefault="009318A0" w:rsidP="009318A0">
            <w:r>
              <w:t>cao</w:t>
            </w:r>
          </w:p>
        </w:tc>
      </w:tr>
      <w:tr w:rsidR="009318A0" w14:paraId="1537D167" w14:textId="77777777" w:rsidTr="009318A0">
        <w:trPr>
          <w:trHeight w:val="800"/>
        </w:trPr>
        <w:tc>
          <w:tcPr>
            <w:tcW w:w="1636" w:type="dxa"/>
            <w:vMerge/>
          </w:tcPr>
          <w:p w14:paraId="789B71FD" w14:textId="77777777" w:rsidR="009318A0" w:rsidRDefault="009318A0" w:rsidP="009318A0"/>
        </w:tc>
        <w:tc>
          <w:tcPr>
            <w:tcW w:w="1734" w:type="dxa"/>
          </w:tcPr>
          <w:p w14:paraId="7E70FBFB" w14:textId="77777777" w:rsidR="009318A0" w:rsidRDefault="009318A0" w:rsidP="009318A0">
            <w:r>
              <w:t>Người dùng đầu cuối không trực tiếp tham gia</w:t>
            </w:r>
          </w:p>
        </w:tc>
        <w:tc>
          <w:tcPr>
            <w:tcW w:w="1636" w:type="dxa"/>
          </w:tcPr>
          <w:p w14:paraId="4F7FBCCD" w14:textId="77777777" w:rsidR="009318A0" w:rsidRDefault="009318A0" w:rsidP="009318A0">
            <w:r>
              <w:t>Khó khăn để hiểu về nhu cầu sử dụng</w:t>
            </w:r>
          </w:p>
        </w:tc>
        <w:tc>
          <w:tcPr>
            <w:tcW w:w="1448" w:type="dxa"/>
          </w:tcPr>
          <w:p w14:paraId="727ADE9C" w14:textId="77777777" w:rsidR="009318A0" w:rsidRDefault="009318A0" w:rsidP="009318A0">
            <w:r>
              <w:t>10%</w:t>
            </w:r>
          </w:p>
        </w:tc>
        <w:tc>
          <w:tcPr>
            <w:tcW w:w="1448" w:type="dxa"/>
          </w:tcPr>
          <w:p w14:paraId="6EBAF437" w14:textId="77777777" w:rsidR="009318A0" w:rsidRDefault="009318A0" w:rsidP="009318A0">
            <w:r>
              <w:t>cao</w:t>
            </w:r>
          </w:p>
        </w:tc>
      </w:tr>
    </w:tbl>
    <w:p w14:paraId="196913CB" w14:textId="77777777" w:rsidR="009318A0" w:rsidRDefault="009318A0" w:rsidP="009318A0"/>
    <w:p w14:paraId="75BBC988" w14:textId="77777777" w:rsidR="00D466C7" w:rsidRPr="00BC628C" w:rsidRDefault="00D466C7" w:rsidP="00D466C7">
      <w:pPr>
        <w:rPr>
          <w:bCs/>
          <w:iCs/>
        </w:rPr>
      </w:pPr>
    </w:p>
    <w:p w14:paraId="5532CC94" w14:textId="4F7211A5" w:rsidR="00E31DB9" w:rsidRPr="00BC628C" w:rsidRDefault="00E31DB9" w:rsidP="005F1D68">
      <w:pPr>
        <w:pStyle w:val="u1"/>
      </w:pPr>
      <w:bookmarkStart w:id="23" w:name="_Toc27414479"/>
      <w:r w:rsidRPr="00BC628C">
        <w:t>Ước lượng giá thành</w:t>
      </w:r>
      <w:bookmarkEnd w:id="23"/>
    </w:p>
    <w:p w14:paraId="20333AD1" w14:textId="77777777" w:rsidR="006F0F5E" w:rsidRPr="00B96690" w:rsidRDefault="006F0F5E" w:rsidP="006F0F5E">
      <w:pPr>
        <w:tabs>
          <w:tab w:val="left" w:pos="3465"/>
        </w:tabs>
        <w:rPr>
          <w:sz w:val="26"/>
          <w:szCs w:val="26"/>
        </w:rPr>
      </w:pPr>
      <w:r w:rsidRPr="00B96690">
        <w:rPr>
          <w:sz w:val="26"/>
          <w:szCs w:val="26"/>
        </w:rPr>
        <w:t>Giá thành có thể tăng thêm hoặc giảm đi tùy theo yêu cầu khách hàng</w:t>
      </w:r>
    </w:p>
    <w:tbl>
      <w:tblPr>
        <w:tblStyle w:val="LiBang"/>
        <w:tblW w:w="8505" w:type="dxa"/>
        <w:tblInd w:w="-5" w:type="dxa"/>
        <w:tblLook w:val="04A0" w:firstRow="1" w:lastRow="0" w:firstColumn="1" w:lastColumn="0" w:noHBand="0" w:noVBand="1"/>
      </w:tblPr>
      <w:tblGrid>
        <w:gridCol w:w="852"/>
        <w:gridCol w:w="4270"/>
        <w:gridCol w:w="3383"/>
      </w:tblGrid>
      <w:tr w:rsidR="006F0F5E" w14:paraId="526E1147" w14:textId="77777777" w:rsidTr="00877082">
        <w:tc>
          <w:tcPr>
            <w:tcW w:w="809" w:type="dxa"/>
          </w:tcPr>
          <w:p w14:paraId="35EC3336" w14:textId="77777777" w:rsidR="006F0F5E" w:rsidRDefault="006F0F5E" w:rsidP="00297D21">
            <w:pPr>
              <w:tabs>
                <w:tab w:val="left" w:pos="3465"/>
              </w:tabs>
            </w:pPr>
          </w:p>
        </w:tc>
        <w:tc>
          <w:tcPr>
            <w:tcW w:w="4294" w:type="dxa"/>
          </w:tcPr>
          <w:p w14:paraId="417567F9" w14:textId="77777777" w:rsidR="006F0F5E" w:rsidRDefault="006F0F5E" w:rsidP="00297D21">
            <w:pPr>
              <w:tabs>
                <w:tab w:val="left" w:pos="3465"/>
              </w:tabs>
              <w:jc w:val="center"/>
            </w:pPr>
            <w:r>
              <w:t>Mô tả công việc, chức năng</w:t>
            </w:r>
          </w:p>
        </w:tc>
        <w:tc>
          <w:tcPr>
            <w:tcW w:w="3402" w:type="dxa"/>
          </w:tcPr>
          <w:p w14:paraId="50228EA0" w14:textId="77777777" w:rsidR="006F0F5E" w:rsidRDefault="006F0F5E" w:rsidP="00297D21">
            <w:pPr>
              <w:tabs>
                <w:tab w:val="left" w:pos="3465"/>
              </w:tabs>
              <w:jc w:val="center"/>
            </w:pPr>
            <w:r>
              <w:t>Chi phí</w:t>
            </w:r>
          </w:p>
          <w:p w14:paraId="58C681CA" w14:textId="77777777" w:rsidR="006F0F5E" w:rsidRDefault="006F0F5E" w:rsidP="00297D21">
            <w:pPr>
              <w:tabs>
                <w:tab w:val="left" w:pos="3465"/>
              </w:tabs>
              <w:jc w:val="center"/>
            </w:pPr>
            <w:r>
              <w:t>(Triệu đồng)</w:t>
            </w:r>
          </w:p>
        </w:tc>
      </w:tr>
      <w:tr w:rsidR="006F0F5E" w14:paraId="4D57164D" w14:textId="77777777" w:rsidTr="00877082">
        <w:tc>
          <w:tcPr>
            <w:tcW w:w="809" w:type="dxa"/>
            <w:vMerge w:val="restart"/>
          </w:tcPr>
          <w:p w14:paraId="6399A409" w14:textId="77777777" w:rsidR="006F0F5E" w:rsidRDefault="006F0F5E" w:rsidP="00297D21">
            <w:pPr>
              <w:tabs>
                <w:tab w:val="left" w:pos="3465"/>
              </w:tabs>
            </w:pPr>
          </w:p>
          <w:p w14:paraId="1836E5E8" w14:textId="77777777" w:rsidR="006F0F5E" w:rsidRDefault="006F0F5E" w:rsidP="00297D21">
            <w:pPr>
              <w:tabs>
                <w:tab w:val="left" w:pos="3465"/>
              </w:tabs>
            </w:pPr>
          </w:p>
          <w:p w14:paraId="0D1EB9B2" w14:textId="77777777" w:rsidR="006F0F5E" w:rsidRDefault="006F0F5E" w:rsidP="00297D21">
            <w:pPr>
              <w:tabs>
                <w:tab w:val="left" w:pos="3465"/>
              </w:tabs>
            </w:pPr>
          </w:p>
          <w:p w14:paraId="6EC68EEB" w14:textId="77777777" w:rsidR="006F0F5E" w:rsidRDefault="006F0F5E" w:rsidP="00297D21">
            <w:pPr>
              <w:tabs>
                <w:tab w:val="left" w:pos="3465"/>
              </w:tabs>
            </w:pPr>
          </w:p>
          <w:p w14:paraId="5265C27C" w14:textId="77777777" w:rsidR="006F0F5E" w:rsidRDefault="006F0F5E" w:rsidP="00297D21">
            <w:pPr>
              <w:tabs>
                <w:tab w:val="left" w:pos="3465"/>
              </w:tabs>
            </w:pPr>
          </w:p>
          <w:p w14:paraId="24E2E54B" w14:textId="77777777" w:rsidR="006F0F5E" w:rsidRDefault="006F0F5E" w:rsidP="00297D21">
            <w:pPr>
              <w:tabs>
                <w:tab w:val="left" w:pos="3465"/>
              </w:tabs>
            </w:pPr>
            <w:r>
              <w:t>Module chức năng</w:t>
            </w:r>
          </w:p>
        </w:tc>
        <w:tc>
          <w:tcPr>
            <w:tcW w:w="4294" w:type="dxa"/>
          </w:tcPr>
          <w:p w14:paraId="2F832458" w14:textId="77777777" w:rsidR="006F0F5E" w:rsidRDefault="006F0F5E" w:rsidP="00297D21">
            <w:pPr>
              <w:tabs>
                <w:tab w:val="left" w:pos="3465"/>
              </w:tabs>
              <w:jc w:val="center"/>
            </w:pPr>
            <w:r>
              <w:t>Đăng nhập, đăng xuất</w:t>
            </w:r>
          </w:p>
        </w:tc>
        <w:tc>
          <w:tcPr>
            <w:tcW w:w="3402" w:type="dxa"/>
          </w:tcPr>
          <w:p w14:paraId="5516235A" w14:textId="77777777" w:rsidR="006F0F5E" w:rsidRDefault="006F0F5E" w:rsidP="00297D21">
            <w:pPr>
              <w:tabs>
                <w:tab w:val="left" w:pos="3465"/>
              </w:tabs>
              <w:jc w:val="center"/>
            </w:pPr>
            <w:r>
              <w:t>5</w:t>
            </w:r>
          </w:p>
        </w:tc>
      </w:tr>
      <w:tr w:rsidR="006F0F5E" w14:paraId="1FFAE8B9" w14:textId="77777777" w:rsidTr="00877082">
        <w:tc>
          <w:tcPr>
            <w:tcW w:w="809" w:type="dxa"/>
            <w:vMerge/>
          </w:tcPr>
          <w:p w14:paraId="20FF6350" w14:textId="77777777" w:rsidR="006F0F5E" w:rsidRDefault="006F0F5E" w:rsidP="00297D21">
            <w:pPr>
              <w:tabs>
                <w:tab w:val="left" w:pos="3465"/>
              </w:tabs>
            </w:pPr>
          </w:p>
        </w:tc>
        <w:tc>
          <w:tcPr>
            <w:tcW w:w="4294" w:type="dxa"/>
          </w:tcPr>
          <w:p w14:paraId="0091B7A7" w14:textId="77777777" w:rsidR="006F0F5E" w:rsidRDefault="006F0F5E" w:rsidP="00297D21">
            <w:pPr>
              <w:tabs>
                <w:tab w:val="left" w:pos="3465"/>
              </w:tabs>
              <w:jc w:val="center"/>
            </w:pPr>
            <w:r>
              <w:t>Phân quyền user và admin</w:t>
            </w:r>
          </w:p>
        </w:tc>
        <w:tc>
          <w:tcPr>
            <w:tcW w:w="3402" w:type="dxa"/>
          </w:tcPr>
          <w:p w14:paraId="713F2EFF" w14:textId="77777777" w:rsidR="006F0F5E" w:rsidRDefault="006F0F5E" w:rsidP="00297D21">
            <w:pPr>
              <w:tabs>
                <w:tab w:val="left" w:pos="3465"/>
              </w:tabs>
              <w:jc w:val="center"/>
            </w:pPr>
            <w:r>
              <w:t>5</w:t>
            </w:r>
          </w:p>
        </w:tc>
      </w:tr>
      <w:tr w:rsidR="006F0F5E" w14:paraId="6F342527" w14:textId="77777777" w:rsidTr="00877082">
        <w:tc>
          <w:tcPr>
            <w:tcW w:w="809" w:type="dxa"/>
            <w:vMerge/>
          </w:tcPr>
          <w:p w14:paraId="77BEB86D" w14:textId="77777777" w:rsidR="006F0F5E" w:rsidRDefault="006F0F5E" w:rsidP="00297D21">
            <w:pPr>
              <w:tabs>
                <w:tab w:val="left" w:pos="3465"/>
              </w:tabs>
            </w:pPr>
          </w:p>
        </w:tc>
        <w:tc>
          <w:tcPr>
            <w:tcW w:w="4294" w:type="dxa"/>
          </w:tcPr>
          <w:p w14:paraId="6AB628C7" w14:textId="77777777" w:rsidR="006F0F5E" w:rsidRDefault="006F0F5E" w:rsidP="00297D21">
            <w:pPr>
              <w:tabs>
                <w:tab w:val="left" w:pos="3465"/>
              </w:tabs>
              <w:jc w:val="center"/>
            </w:pPr>
            <w:r>
              <w:t>Đăng ký tài khoản</w:t>
            </w:r>
          </w:p>
        </w:tc>
        <w:tc>
          <w:tcPr>
            <w:tcW w:w="3402" w:type="dxa"/>
          </w:tcPr>
          <w:p w14:paraId="69474BCF" w14:textId="77777777" w:rsidR="006F0F5E" w:rsidRDefault="006F0F5E" w:rsidP="00297D21">
            <w:pPr>
              <w:tabs>
                <w:tab w:val="left" w:pos="3465"/>
              </w:tabs>
              <w:jc w:val="center"/>
            </w:pPr>
            <w:r>
              <w:t>5</w:t>
            </w:r>
          </w:p>
        </w:tc>
      </w:tr>
      <w:tr w:rsidR="006F0F5E" w14:paraId="7C2D30CE" w14:textId="77777777" w:rsidTr="00877082">
        <w:tc>
          <w:tcPr>
            <w:tcW w:w="809" w:type="dxa"/>
            <w:vMerge/>
          </w:tcPr>
          <w:p w14:paraId="3E824B05" w14:textId="77777777" w:rsidR="006F0F5E" w:rsidRDefault="006F0F5E" w:rsidP="00297D21">
            <w:pPr>
              <w:tabs>
                <w:tab w:val="left" w:pos="3465"/>
              </w:tabs>
            </w:pPr>
          </w:p>
        </w:tc>
        <w:tc>
          <w:tcPr>
            <w:tcW w:w="4294" w:type="dxa"/>
          </w:tcPr>
          <w:p w14:paraId="2784D06A" w14:textId="77777777" w:rsidR="006F0F5E" w:rsidRDefault="006F0F5E" w:rsidP="00297D21">
            <w:pPr>
              <w:tabs>
                <w:tab w:val="left" w:pos="3465"/>
              </w:tabs>
              <w:jc w:val="center"/>
            </w:pPr>
            <w:r>
              <w:t>Thông tin các nhân, thông tin giỏ hàng</w:t>
            </w:r>
          </w:p>
        </w:tc>
        <w:tc>
          <w:tcPr>
            <w:tcW w:w="3402" w:type="dxa"/>
          </w:tcPr>
          <w:p w14:paraId="2D3C44EE" w14:textId="77777777" w:rsidR="006F0F5E" w:rsidRDefault="006F0F5E" w:rsidP="00297D21">
            <w:pPr>
              <w:tabs>
                <w:tab w:val="left" w:pos="3465"/>
              </w:tabs>
              <w:jc w:val="center"/>
            </w:pPr>
            <w:r>
              <w:t>10</w:t>
            </w:r>
          </w:p>
        </w:tc>
      </w:tr>
      <w:tr w:rsidR="006F0F5E" w14:paraId="60C1D350" w14:textId="77777777" w:rsidTr="00877082">
        <w:tc>
          <w:tcPr>
            <w:tcW w:w="809" w:type="dxa"/>
            <w:vMerge/>
          </w:tcPr>
          <w:p w14:paraId="6CB64093" w14:textId="77777777" w:rsidR="006F0F5E" w:rsidRDefault="006F0F5E" w:rsidP="00297D21">
            <w:pPr>
              <w:tabs>
                <w:tab w:val="left" w:pos="3465"/>
              </w:tabs>
            </w:pPr>
          </w:p>
        </w:tc>
        <w:tc>
          <w:tcPr>
            <w:tcW w:w="4294" w:type="dxa"/>
          </w:tcPr>
          <w:p w14:paraId="26D83D6B" w14:textId="77777777" w:rsidR="006F0F5E" w:rsidRDefault="006F0F5E" w:rsidP="00297D21">
            <w:pPr>
              <w:tabs>
                <w:tab w:val="left" w:pos="3465"/>
              </w:tabs>
              <w:jc w:val="center"/>
            </w:pPr>
            <w:r>
              <w:t>Thêm, sửa, xóa: product, category, user</w:t>
            </w:r>
          </w:p>
        </w:tc>
        <w:tc>
          <w:tcPr>
            <w:tcW w:w="3402" w:type="dxa"/>
          </w:tcPr>
          <w:p w14:paraId="50B8E8A5" w14:textId="77777777" w:rsidR="006F0F5E" w:rsidRDefault="006F0F5E" w:rsidP="00297D21">
            <w:pPr>
              <w:tabs>
                <w:tab w:val="left" w:pos="3465"/>
              </w:tabs>
              <w:jc w:val="center"/>
            </w:pPr>
            <w:r>
              <w:t>6</w:t>
            </w:r>
          </w:p>
        </w:tc>
      </w:tr>
      <w:tr w:rsidR="006F0F5E" w14:paraId="4E072448" w14:textId="77777777" w:rsidTr="00877082">
        <w:tc>
          <w:tcPr>
            <w:tcW w:w="809" w:type="dxa"/>
            <w:vMerge/>
          </w:tcPr>
          <w:p w14:paraId="06D487F2" w14:textId="77777777" w:rsidR="006F0F5E" w:rsidRDefault="006F0F5E" w:rsidP="00297D21">
            <w:pPr>
              <w:tabs>
                <w:tab w:val="left" w:pos="3465"/>
              </w:tabs>
            </w:pPr>
          </w:p>
        </w:tc>
        <w:tc>
          <w:tcPr>
            <w:tcW w:w="4294" w:type="dxa"/>
          </w:tcPr>
          <w:p w14:paraId="22700743" w14:textId="77777777" w:rsidR="006F0F5E" w:rsidRDefault="006F0F5E" w:rsidP="00297D21">
            <w:pPr>
              <w:tabs>
                <w:tab w:val="left" w:pos="3465"/>
              </w:tabs>
              <w:jc w:val="center"/>
            </w:pPr>
            <w:r>
              <w:t>Đọc sản phẩm khi offline</w:t>
            </w:r>
          </w:p>
        </w:tc>
        <w:tc>
          <w:tcPr>
            <w:tcW w:w="3402" w:type="dxa"/>
          </w:tcPr>
          <w:p w14:paraId="3ED35F98" w14:textId="77777777" w:rsidR="006F0F5E" w:rsidRDefault="006F0F5E" w:rsidP="00297D21">
            <w:pPr>
              <w:tabs>
                <w:tab w:val="left" w:pos="3465"/>
              </w:tabs>
              <w:jc w:val="center"/>
            </w:pPr>
            <w:r>
              <w:t>4</w:t>
            </w:r>
          </w:p>
        </w:tc>
      </w:tr>
      <w:tr w:rsidR="006F0F5E" w14:paraId="38ED650E" w14:textId="77777777" w:rsidTr="00877082">
        <w:tc>
          <w:tcPr>
            <w:tcW w:w="809" w:type="dxa"/>
            <w:vMerge/>
          </w:tcPr>
          <w:p w14:paraId="0307C4BD" w14:textId="77777777" w:rsidR="006F0F5E" w:rsidRDefault="006F0F5E" w:rsidP="00297D21">
            <w:pPr>
              <w:tabs>
                <w:tab w:val="left" w:pos="3465"/>
              </w:tabs>
            </w:pPr>
          </w:p>
        </w:tc>
        <w:tc>
          <w:tcPr>
            <w:tcW w:w="4294" w:type="dxa"/>
          </w:tcPr>
          <w:p w14:paraId="5C132D52" w14:textId="77777777" w:rsidR="006F0F5E" w:rsidRDefault="006F0F5E" w:rsidP="00297D21">
            <w:pPr>
              <w:tabs>
                <w:tab w:val="left" w:pos="3465"/>
              </w:tabs>
              <w:jc w:val="center"/>
            </w:pPr>
            <w:r>
              <w:t>Tương thích nhiều trình duyệt</w:t>
            </w:r>
          </w:p>
        </w:tc>
        <w:tc>
          <w:tcPr>
            <w:tcW w:w="3402" w:type="dxa"/>
          </w:tcPr>
          <w:p w14:paraId="66BE9880" w14:textId="77777777" w:rsidR="006F0F5E" w:rsidRDefault="006F0F5E" w:rsidP="00297D21">
            <w:pPr>
              <w:tabs>
                <w:tab w:val="left" w:pos="3465"/>
              </w:tabs>
              <w:jc w:val="center"/>
            </w:pPr>
            <w:r>
              <w:t>5</w:t>
            </w:r>
          </w:p>
        </w:tc>
      </w:tr>
      <w:tr w:rsidR="006F0F5E" w14:paraId="1D2511AF" w14:textId="77777777" w:rsidTr="00877082">
        <w:trPr>
          <w:trHeight w:val="827"/>
        </w:trPr>
        <w:tc>
          <w:tcPr>
            <w:tcW w:w="809" w:type="dxa"/>
          </w:tcPr>
          <w:p w14:paraId="064A9BE9" w14:textId="77777777" w:rsidR="006F0F5E" w:rsidRDefault="006F0F5E" w:rsidP="00297D21">
            <w:pPr>
              <w:tabs>
                <w:tab w:val="left" w:pos="3465"/>
              </w:tabs>
            </w:pPr>
          </w:p>
        </w:tc>
        <w:tc>
          <w:tcPr>
            <w:tcW w:w="4294" w:type="dxa"/>
          </w:tcPr>
          <w:p w14:paraId="774BFA9B" w14:textId="77777777" w:rsidR="006F0F5E" w:rsidRDefault="006F0F5E" w:rsidP="00297D21">
            <w:pPr>
              <w:tabs>
                <w:tab w:val="left" w:pos="3465"/>
              </w:tabs>
              <w:jc w:val="center"/>
            </w:pPr>
            <w:r>
              <w:t>Vận hành và bảo trì</w:t>
            </w:r>
          </w:p>
        </w:tc>
        <w:tc>
          <w:tcPr>
            <w:tcW w:w="3402" w:type="dxa"/>
          </w:tcPr>
          <w:p w14:paraId="38D9F8A8" w14:textId="77777777" w:rsidR="006F0F5E" w:rsidRDefault="006F0F5E" w:rsidP="00297D21">
            <w:pPr>
              <w:tabs>
                <w:tab w:val="left" w:pos="3465"/>
              </w:tabs>
              <w:jc w:val="center"/>
            </w:pPr>
            <w:r>
              <w:t>25</w:t>
            </w:r>
          </w:p>
        </w:tc>
      </w:tr>
      <w:tr w:rsidR="006F0F5E" w14:paraId="7FDA2ACF" w14:textId="77777777" w:rsidTr="00877082">
        <w:trPr>
          <w:trHeight w:val="827"/>
        </w:trPr>
        <w:tc>
          <w:tcPr>
            <w:tcW w:w="809" w:type="dxa"/>
          </w:tcPr>
          <w:p w14:paraId="32243972" w14:textId="77777777" w:rsidR="006F0F5E" w:rsidRDefault="006F0F5E" w:rsidP="00297D21">
            <w:pPr>
              <w:tabs>
                <w:tab w:val="left" w:pos="3465"/>
              </w:tabs>
            </w:pPr>
          </w:p>
        </w:tc>
        <w:tc>
          <w:tcPr>
            <w:tcW w:w="4294" w:type="dxa"/>
          </w:tcPr>
          <w:p w14:paraId="32BCA035" w14:textId="77777777" w:rsidR="006F0F5E" w:rsidRDefault="006F0F5E" w:rsidP="00297D21">
            <w:pPr>
              <w:tabs>
                <w:tab w:val="left" w:pos="3465"/>
              </w:tabs>
              <w:jc w:val="center"/>
            </w:pPr>
            <w:r>
              <w:t>Chi phí vận hành , quản lý, hành chính</w:t>
            </w:r>
          </w:p>
        </w:tc>
        <w:tc>
          <w:tcPr>
            <w:tcW w:w="3402" w:type="dxa"/>
          </w:tcPr>
          <w:p w14:paraId="095AEA46" w14:textId="77777777" w:rsidR="006F0F5E" w:rsidRDefault="006F0F5E" w:rsidP="00297D21">
            <w:pPr>
              <w:tabs>
                <w:tab w:val="left" w:pos="3465"/>
              </w:tabs>
              <w:jc w:val="center"/>
            </w:pPr>
            <w:r>
              <w:t>10</w:t>
            </w:r>
          </w:p>
        </w:tc>
      </w:tr>
      <w:tr w:rsidR="006F0F5E" w14:paraId="6DA80DE7" w14:textId="77777777" w:rsidTr="00877082">
        <w:trPr>
          <w:trHeight w:val="827"/>
        </w:trPr>
        <w:tc>
          <w:tcPr>
            <w:tcW w:w="809" w:type="dxa"/>
          </w:tcPr>
          <w:p w14:paraId="6FA94DEB" w14:textId="77777777" w:rsidR="006F0F5E" w:rsidRDefault="006F0F5E" w:rsidP="00297D21">
            <w:pPr>
              <w:tabs>
                <w:tab w:val="left" w:pos="3465"/>
              </w:tabs>
            </w:pPr>
          </w:p>
        </w:tc>
        <w:tc>
          <w:tcPr>
            <w:tcW w:w="4294" w:type="dxa"/>
          </w:tcPr>
          <w:p w14:paraId="4D1F20FD" w14:textId="77777777" w:rsidR="006F0F5E" w:rsidRDefault="006F0F5E" w:rsidP="00297D21">
            <w:pPr>
              <w:tabs>
                <w:tab w:val="left" w:pos="3465"/>
              </w:tabs>
              <w:jc w:val="center"/>
            </w:pPr>
            <w:r>
              <w:t>Chi phí kiểm thử</w:t>
            </w:r>
          </w:p>
        </w:tc>
        <w:tc>
          <w:tcPr>
            <w:tcW w:w="3402" w:type="dxa"/>
          </w:tcPr>
          <w:p w14:paraId="3E41640D" w14:textId="77777777" w:rsidR="006F0F5E" w:rsidRDefault="006F0F5E" w:rsidP="00297D21">
            <w:pPr>
              <w:tabs>
                <w:tab w:val="left" w:pos="3465"/>
              </w:tabs>
              <w:jc w:val="center"/>
            </w:pPr>
            <w:r>
              <w:t>10</w:t>
            </w:r>
          </w:p>
        </w:tc>
      </w:tr>
      <w:tr w:rsidR="006F0F5E" w14:paraId="23A116D1" w14:textId="77777777" w:rsidTr="00877082">
        <w:trPr>
          <w:trHeight w:val="827"/>
        </w:trPr>
        <w:tc>
          <w:tcPr>
            <w:tcW w:w="809" w:type="dxa"/>
          </w:tcPr>
          <w:p w14:paraId="632A462F" w14:textId="77777777" w:rsidR="006F0F5E" w:rsidRDefault="006F0F5E" w:rsidP="00297D21">
            <w:pPr>
              <w:tabs>
                <w:tab w:val="left" w:pos="3465"/>
              </w:tabs>
            </w:pPr>
          </w:p>
        </w:tc>
        <w:tc>
          <w:tcPr>
            <w:tcW w:w="4294" w:type="dxa"/>
          </w:tcPr>
          <w:p w14:paraId="67D36F3C" w14:textId="77777777" w:rsidR="006F0F5E" w:rsidRDefault="006F0F5E" w:rsidP="00297D21">
            <w:pPr>
              <w:tabs>
                <w:tab w:val="left" w:pos="3465"/>
              </w:tabs>
              <w:jc w:val="center"/>
            </w:pPr>
            <w:r>
              <w:t>Văn phòng</w:t>
            </w:r>
          </w:p>
          <w:p w14:paraId="355F3BCC" w14:textId="77777777" w:rsidR="006F0F5E" w:rsidRDefault="006F0F5E" w:rsidP="00297D21">
            <w:pPr>
              <w:tabs>
                <w:tab w:val="left" w:pos="3465"/>
              </w:tabs>
              <w:jc w:val="center"/>
            </w:pPr>
          </w:p>
        </w:tc>
        <w:tc>
          <w:tcPr>
            <w:tcW w:w="3402" w:type="dxa"/>
          </w:tcPr>
          <w:p w14:paraId="2185C346" w14:textId="77777777" w:rsidR="006F0F5E" w:rsidRDefault="006F0F5E" w:rsidP="00297D21">
            <w:pPr>
              <w:tabs>
                <w:tab w:val="left" w:pos="3465"/>
              </w:tabs>
              <w:jc w:val="center"/>
            </w:pPr>
            <w:r>
              <w:t>20</w:t>
            </w:r>
          </w:p>
        </w:tc>
      </w:tr>
      <w:tr w:rsidR="006F0F5E" w14:paraId="59018588" w14:textId="77777777" w:rsidTr="00877082">
        <w:trPr>
          <w:trHeight w:val="827"/>
        </w:trPr>
        <w:tc>
          <w:tcPr>
            <w:tcW w:w="809" w:type="dxa"/>
          </w:tcPr>
          <w:p w14:paraId="75F52737" w14:textId="77777777" w:rsidR="006F0F5E" w:rsidRDefault="006F0F5E" w:rsidP="00297D21">
            <w:pPr>
              <w:tabs>
                <w:tab w:val="left" w:pos="3465"/>
              </w:tabs>
            </w:pPr>
          </w:p>
        </w:tc>
        <w:tc>
          <w:tcPr>
            <w:tcW w:w="4294" w:type="dxa"/>
          </w:tcPr>
          <w:p w14:paraId="58EE5A45" w14:textId="77777777" w:rsidR="006F0F5E" w:rsidRDefault="006F0F5E" w:rsidP="00297D21">
            <w:pPr>
              <w:tabs>
                <w:tab w:val="left" w:pos="3465"/>
              </w:tabs>
              <w:jc w:val="center"/>
            </w:pPr>
            <w:r>
              <w:t>Thiết bị, nguyên vật</w:t>
            </w:r>
          </w:p>
        </w:tc>
        <w:tc>
          <w:tcPr>
            <w:tcW w:w="3402" w:type="dxa"/>
          </w:tcPr>
          <w:p w14:paraId="4B09FB7B" w14:textId="77777777" w:rsidR="006F0F5E" w:rsidRDefault="006F0F5E" w:rsidP="00297D21">
            <w:pPr>
              <w:tabs>
                <w:tab w:val="left" w:pos="3465"/>
              </w:tabs>
              <w:jc w:val="center"/>
            </w:pPr>
            <w:r>
              <w:t>15</w:t>
            </w:r>
          </w:p>
        </w:tc>
      </w:tr>
      <w:tr w:rsidR="006F0F5E" w14:paraId="7D44E3B6" w14:textId="77777777" w:rsidTr="00877082">
        <w:trPr>
          <w:trHeight w:val="827"/>
        </w:trPr>
        <w:tc>
          <w:tcPr>
            <w:tcW w:w="809" w:type="dxa"/>
          </w:tcPr>
          <w:p w14:paraId="2A6CA92B" w14:textId="77777777" w:rsidR="006F0F5E" w:rsidRDefault="006F0F5E" w:rsidP="00297D21">
            <w:pPr>
              <w:tabs>
                <w:tab w:val="left" w:pos="3465"/>
              </w:tabs>
            </w:pPr>
          </w:p>
        </w:tc>
        <w:tc>
          <w:tcPr>
            <w:tcW w:w="4294" w:type="dxa"/>
          </w:tcPr>
          <w:p w14:paraId="25A2ACA4" w14:textId="77777777" w:rsidR="006F0F5E" w:rsidRDefault="006F0F5E" w:rsidP="00297D21">
            <w:pPr>
              <w:tabs>
                <w:tab w:val="left" w:pos="3465"/>
              </w:tabs>
              <w:jc w:val="center"/>
            </w:pPr>
            <w:r>
              <w:t>Khác</w:t>
            </w:r>
          </w:p>
          <w:p w14:paraId="6CC5D722" w14:textId="77777777" w:rsidR="006F0F5E" w:rsidRDefault="006F0F5E" w:rsidP="00297D21">
            <w:pPr>
              <w:tabs>
                <w:tab w:val="left" w:pos="3465"/>
              </w:tabs>
              <w:jc w:val="center"/>
            </w:pPr>
          </w:p>
        </w:tc>
        <w:tc>
          <w:tcPr>
            <w:tcW w:w="3402" w:type="dxa"/>
          </w:tcPr>
          <w:p w14:paraId="7CDB1F18" w14:textId="77777777" w:rsidR="006F0F5E" w:rsidRDefault="006F0F5E" w:rsidP="00297D21">
            <w:pPr>
              <w:tabs>
                <w:tab w:val="left" w:pos="3465"/>
              </w:tabs>
              <w:jc w:val="center"/>
            </w:pPr>
            <w:r>
              <w:t>0</w:t>
            </w:r>
          </w:p>
        </w:tc>
      </w:tr>
      <w:tr w:rsidR="006F0F5E" w14:paraId="507206D7" w14:textId="77777777" w:rsidTr="00877082">
        <w:trPr>
          <w:trHeight w:val="827"/>
        </w:trPr>
        <w:tc>
          <w:tcPr>
            <w:tcW w:w="809" w:type="dxa"/>
          </w:tcPr>
          <w:p w14:paraId="56E0B108" w14:textId="77777777" w:rsidR="006F0F5E" w:rsidRDefault="006F0F5E" w:rsidP="00297D21">
            <w:pPr>
              <w:tabs>
                <w:tab w:val="left" w:pos="3465"/>
              </w:tabs>
            </w:pPr>
            <w:r>
              <w:t>Tổng</w:t>
            </w:r>
          </w:p>
        </w:tc>
        <w:tc>
          <w:tcPr>
            <w:tcW w:w="4294" w:type="dxa"/>
          </w:tcPr>
          <w:p w14:paraId="04F459C0" w14:textId="77777777" w:rsidR="006F0F5E" w:rsidRDefault="006F0F5E" w:rsidP="00297D21">
            <w:pPr>
              <w:tabs>
                <w:tab w:val="left" w:pos="3465"/>
              </w:tabs>
              <w:jc w:val="center"/>
            </w:pPr>
          </w:p>
        </w:tc>
        <w:tc>
          <w:tcPr>
            <w:tcW w:w="3402" w:type="dxa"/>
          </w:tcPr>
          <w:p w14:paraId="2D23C60F" w14:textId="77777777" w:rsidR="006F0F5E" w:rsidRDefault="006F0F5E" w:rsidP="00297D21">
            <w:pPr>
              <w:tabs>
                <w:tab w:val="left" w:pos="3465"/>
              </w:tabs>
              <w:jc w:val="center"/>
            </w:pPr>
            <w:r>
              <w:t>120</w:t>
            </w:r>
          </w:p>
        </w:tc>
      </w:tr>
    </w:tbl>
    <w:p w14:paraId="12579BA0" w14:textId="77777777" w:rsidR="006F0F5E" w:rsidRDefault="006F0F5E" w:rsidP="003D6029">
      <w:pPr>
        <w:rPr>
          <w:bCs/>
          <w:iCs/>
        </w:rPr>
      </w:pPr>
    </w:p>
    <w:p w14:paraId="0C2A5E23" w14:textId="77777777" w:rsidR="006F0F5E" w:rsidRPr="00BC628C" w:rsidRDefault="006F0F5E" w:rsidP="003D6029">
      <w:pPr>
        <w:rPr>
          <w:bCs/>
          <w:iCs/>
        </w:rPr>
      </w:pPr>
    </w:p>
    <w:p w14:paraId="578C2CD0" w14:textId="2114E611" w:rsidR="00D65A38" w:rsidRPr="00BC628C" w:rsidRDefault="00D65A38" w:rsidP="005F1D68">
      <w:pPr>
        <w:pStyle w:val="u1"/>
      </w:pPr>
      <w:bookmarkStart w:id="24" w:name="_Toc27414480"/>
      <w:r w:rsidRPr="00BC628C">
        <w:t xml:space="preserve">Ước lượng </w:t>
      </w:r>
      <w:r w:rsidRPr="005F1D68">
        <w:t>chất</w:t>
      </w:r>
      <w:r w:rsidRPr="00BC628C">
        <w:t xml:space="preserve"> lượng</w:t>
      </w:r>
      <w:bookmarkEnd w:id="24"/>
    </w:p>
    <w:p w14:paraId="32007B6F" w14:textId="442D555D" w:rsidR="00D65A38" w:rsidRDefault="00FF6F60" w:rsidP="005F1D68">
      <w:pPr>
        <w:pStyle w:val="u2"/>
      </w:pPr>
      <w:bookmarkStart w:id="25" w:name="_Toc27414481"/>
      <w:r w:rsidRPr="00BC628C">
        <w:t>Ước lượng số dòng code</w:t>
      </w:r>
      <w:bookmarkEnd w:id="25"/>
    </w:p>
    <w:tbl>
      <w:tblPr>
        <w:tblStyle w:val="LiBang"/>
        <w:tblW w:w="0" w:type="auto"/>
        <w:tblInd w:w="-5" w:type="dxa"/>
        <w:tblLook w:val="04A0" w:firstRow="1" w:lastRow="0" w:firstColumn="1" w:lastColumn="0" w:noHBand="0" w:noVBand="1"/>
      </w:tblPr>
      <w:tblGrid>
        <w:gridCol w:w="3571"/>
        <w:gridCol w:w="2724"/>
        <w:gridCol w:w="2480"/>
      </w:tblGrid>
      <w:tr w:rsidR="00931722" w:rsidRPr="002A4809" w14:paraId="041007DD" w14:textId="77777777" w:rsidTr="00877082">
        <w:tc>
          <w:tcPr>
            <w:tcW w:w="3571" w:type="dxa"/>
          </w:tcPr>
          <w:p w14:paraId="58D4E4DF" w14:textId="77777777" w:rsidR="00931722" w:rsidRPr="002A4809" w:rsidRDefault="00931722" w:rsidP="00965D44">
            <w:pPr>
              <w:jc w:val="center"/>
              <w:rPr>
                <w:sz w:val="24"/>
                <w:szCs w:val="24"/>
              </w:rPr>
            </w:pPr>
            <w:r w:rsidRPr="002A4809">
              <w:rPr>
                <w:sz w:val="24"/>
                <w:szCs w:val="24"/>
              </w:rPr>
              <w:t>Tính năng</w:t>
            </w:r>
          </w:p>
        </w:tc>
        <w:tc>
          <w:tcPr>
            <w:tcW w:w="2724" w:type="dxa"/>
          </w:tcPr>
          <w:p w14:paraId="7A5D2EF4" w14:textId="77777777" w:rsidR="00931722" w:rsidRPr="002A4809" w:rsidRDefault="00931722" w:rsidP="00965D44">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965D44">
            <w:pPr>
              <w:jc w:val="center"/>
              <w:rPr>
                <w:sz w:val="24"/>
                <w:szCs w:val="24"/>
              </w:rPr>
            </w:pPr>
            <w:r w:rsidRPr="002A4809">
              <w:rPr>
                <w:sz w:val="24"/>
                <w:szCs w:val="24"/>
              </w:rPr>
              <w:t>Số lượng chú thích</w:t>
            </w:r>
          </w:p>
        </w:tc>
      </w:tr>
      <w:tr w:rsidR="00931722" w:rsidRPr="002A4809" w14:paraId="3FEABA57" w14:textId="77777777" w:rsidTr="00877082">
        <w:tc>
          <w:tcPr>
            <w:tcW w:w="3571" w:type="dxa"/>
          </w:tcPr>
          <w:p w14:paraId="760A538B" w14:textId="77777777" w:rsidR="00931722" w:rsidRPr="002A4809" w:rsidRDefault="00931722" w:rsidP="00965D44">
            <w:pPr>
              <w:jc w:val="center"/>
              <w:rPr>
                <w:sz w:val="24"/>
                <w:szCs w:val="24"/>
              </w:rPr>
            </w:pPr>
            <w:r w:rsidRPr="002A4809">
              <w:rPr>
                <w:sz w:val="24"/>
                <w:szCs w:val="24"/>
              </w:rPr>
              <w:t>Phân quyền user và admin</w:t>
            </w:r>
          </w:p>
        </w:tc>
        <w:tc>
          <w:tcPr>
            <w:tcW w:w="2724" w:type="dxa"/>
          </w:tcPr>
          <w:p w14:paraId="0533E66C" w14:textId="77777777" w:rsidR="00931722" w:rsidRPr="002A4809" w:rsidRDefault="00931722" w:rsidP="00965D44">
            <w:pPr>
              <w:jc w:val="center"/>
              <w:rPr>
                <w:sz w:val="24"/>
                <w:szCs w:val="24"/>
              </w:rPr>
            </w:pPr>
            <w:r w:rsidRPr="002A4809">
              <w:rPr>
                <w:sz w:val="24"/>
                <w:szCs w:val="24"/>
              </w:rPr>
              <w:t>200</w:t>
            </w:r>
          </w:p>
        </w:tc>
        <w:tc>
          <w:tcPr>
            <w:tcW w:w="2480" w:type="dxa"/>
          </w:tcPr>
          <w:p w14:paraId="331B7881" w14:textId="77777777" w:rsidR="00931722" w:rsidRPr="002A4809" w:rsidRDefault="00931722" w:rsidP="00965D44">
            <w:pPr>
              <w:jc w:val="center"/>
              <w:rPr>
                <w:sz w:val="24"/>
                <w:szCs w:val="24"/>
              </w:rPr>
            </w:pPr>
            <w:r w:rsidRPr="002A4809">
              <w:rPr>
                <w:sz w:val="24"/>
                <w:szCs w:val="24"/>
              </w:rPr>
              <w:t>80</w:t>
            </w:r>
          </w:p>
        </w:tc>
      </w:tr>
      <w:tr w:rsidR="00931722" w:rsidRPr="002A4809" w14:paraId="0FC823C5" w14:textId="77777777" w:rsidTr="00877082">
        <w:tc>
          <w:tcPr>
            <w:tcW w:w="3571" w:type="dxa"/>
          </w:tcPr>
          <w:p w14:paraId="2AFB6E67" w14:textId="77777777" w:rsidR="00931722" w:rsidRPr="0093327A" w:rsidRDefault="00931722" w:rsidP="00965D44">
            <w:pPr>
              <w:jc w:val="cente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965D44">
            <w:pPr>
              <w:jc w:val="center"/>
              <w:rPr>
                <w:sz w:val="24"/>
                <w:szCs w:val="24"/>
              </w:rPr>
            </w:pPr>
            <w:r w:rsidRPr="002A4809">
              <w:rPr>
                <w:sz w:val="24"/>
                <w:szCs w:val="24"/>
              </w:rPr>
              <w:t>450</w:t>
            </w:r>
          </w:p>
        </w:tc>
        <w:tc>
          <w:tcPr>
            <w:tcW w:w="2480" w:type="dxa"/>
          </w:tcPr>
          <w:p w14:paraId="172C0BAA" w14:textId="77777777" w:rsidR="00931722" w:rsidRPr="002A4809" w:rsidRDefault="00931722" w:rsidP="00965D44">
            <w:pPr>
              <w:jc w:val="center"/>
              <w:rPr>
                <w:sz w:val="24"/>
                <w:szCs w:val="24"/>
              </w:rPr>
            </w:pPr>
            <w:r w:rsidRPr="002A4809">
              <w:rPr>
                <w:sz w:val="24"/>
                <w:szCs w:val="24"/>
              </w:rPr>
              <w:t>250</w:t>
            </w:r>
          </w:p>
        </w:tc>
      </w:tr>
      <w:tr w:rsidR="00931722" w:rsidRPr="002A4809" w14:paraId="650D7EFC" w14:textId="77777777" w:rsidTr="00877082">
        <w:trPr>
          <w:trHeight w:val="1115"/>
        </w:trPr>
        <w:tc>
          <w:tcPr>
            <w:tcW w:w="3571" w:type="dxa"/>
          </w:tcPr>
          <w:p w14:paraId="0C10FA16" w14:textId="77777777" w:rsidR="00931722" w:rsidRPr="0093327A" w:rsidRDefault="00931722" w:rsidP="00965D44">
            <w:pPr>
              <w:jc w:val="center"/>
              <w:rPr>
                <w:bCs/>
                <w:iCs/>
                <w:sz w:val="24"/>
                <w:szCs w:val="24"/>
              </w:rPr>
            </w:pPr>
            <w:r w:rsidRPr="002A4809">
              <w:rPr>
                <w:bCs/>
                <w:iCs/>
                <w:sz w:val="24"/>
                <w:szCs w:val="24"/>
              </w:rPr>
              <w:t>Admin có thể thêm, sửa, xóa : user, category, product</w:t>
            </w:r>
          </w:p>
        </w:tc>
        <w:tc>
          <w:tcPr>
            <w:tcW w:w="2724" w:type="dxa"/>
          </w:tcPr>
          <w:p w14:paraId="0256D658" w14:textId="77777777" w:rsidR="00931722" w:rsidRPr="002A4809" w:rsidRDefault="00931722" w:rsidP="00965D44">
            <w:pPr>
              <w:jc w:val="center"/>
              <w:rPr>
                <w:sz w:val="24"/>
                <w:szCs w:val="24"/>
              </w:rPr>
            </w:pPr>
            <w:r w:rsidRPr="002A4809">
              <w:rPr>
                <w:sz w:val="24"/>
                <w:szCs w:val="24"/>
              </w:rPr>
              <w:t>600</w:t>
            </w:r>
          </w:p>
        </w:tc>
        <w:tc>
          <w:tcPr>
            <w:tcW w:w="2480" w:type="dxa"/>
          </w:tcPr>
          <w:p w14:paraId="586991DC" w14:textId="77777777" w:rsidR="00931722" w:rsidRPr="002A4809" w:rsidRDefault="00931722" w:rsidP="00965D44">
            <w:pPr>
              <w:jc w:val="center"/>
              <w:rPr>
                <w:sz w:val="24"/>
                <w:szCs w:val="24"/>
              </w:rPr>
            </w:pPr>
            <w:r w:rsidRPr="002A4809">
              <w:rPr>
                <w:sz w:val="24"/>
                <w:szCs w:val="24"/>
              </w:rPr>
              <w:t>400</w:t>
            </w:r>
          </w:p>
        </w:tc>
      </w:tr>
      <w:tr w:rsidR="00931722" w:rsidRPr="002A4809" w14:paraId="189FF542" w14:textId="77777777" w:rsidTr="00877082">
        <w:tc>
          <w:tcPr>
            <w:tcW w:w="3571" w:type="dxa"/>
          </w:tcPr>
          <w:p w14:paraId="51CD8720" w14:textId="77777777" w:rsidR="00931722" w:rsidRPr="0093327A" w:rsidRDefault="00931722" w:rsidP="00965D44">
            <w:pPr>
              <w:jc w:val="cente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965D44">
            <w:pPr>
              <w:jc w:val="center"/>
              <w:rPr>
                <w:sz w:val="24"/>
                <w:szCs w:val="24"/>
              </w:rPr>
            </w:pPr>
            <w:r w:rsidRPr="002A4809">
              <w:rPr>
                <w:sz w:val="24"/>
                <w:szCs w:val="24"/>
              </w:rPr>
              <w:t>500</w:t>
            </w:r>
          </w:p>
        </w:tc>
        <w:tc>
          <w:tcPr>
            <w:tcW w:w="2480" w:type="dxa"/>
          </w:tcPr>
          <w:p w14:paraId="4187FA73" w14:textId="77777777" w:rsidR="00931722" w:rsidRPr="002A4809" w:rsidRDefault="00931722" w:rsidP="00965D44">
            <w:pPr>
              <w:jc w:val="center"/>
              <w:rPr>
                <w:sz w:val="24"/>
                <w:szCs w:val="24"/>
              </w:rPr>
            </w:pPr>
            <w:r w:rsidRPr="002A4809">
              <w:rPr>
                <w:sz w:val="24"/>
                <w:szCs w:val="24"/>
              </w:rPr>
              <w:t>450</w:t>
            </w:r>
          </w:p>
        </w:tc>
      </w:tr>
      <w:tr w:rsidR="00931722" w:rsidRPr="002A4809" w14:paraId="5A2A15D9" w14:textId="77777777" w:rsidTr="00877082">
        <w:trPr>
          <w:trHeight w:val="1840"/>
        </w:trPr>
        <w:tc>
          <w:tcPr>
            <w:tcW w:w="3571"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877082">
        <w:tc>
          <w:tcPr>
            <w:tcW w:w="3571"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877082">
        <w:tc>
          <w:tcPr>
            <w:tcW w:w="3571"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5F1D68">
      <w:pPr>
        <w:pStyle w:val="u2"/>
      </w:pPr>
      <w:bookmarkStart w:id="26" w:name="_Toc27414482"/>
      <w:r w:rsidRPr="00BC628C">
        <w:t>Ước lượng số testcase</w:t>
      </w:r>
      <w:bookmarkEnd w:id="26"/>
      <w:r w:rsidRPr="00BC628C">
        <w:t xml:space="preserve"> </w:t>
      </w:r>
    </w:p>
    <w:tbl>
      <w:tblPr>
        <w:tblStyle w:val="LiBang"/>
        <w:tblW w:w="8095" w:type="dxa"/>
        <w:tblInd w:w="720" w:type="dxa"/>
        <w:tblLook w:val="04A0" w:firstRow="1" w:lastRow="0" w:firstColumn="1" w:lastColumn="0" w:noHBand="0" w:noVBand="1"/>
      </w:tblPr>
      <w:tblGrid>
        <w:gridCol w:w="4225"/>
        <w:gridCol w:w="3870"/>
      </w:tblGrid>
      <w:tr w:rsidR="00291829" w:rsidRPr="00B96690" w14:paraId="3E7166D5" w14:textId="77777777" w:rsidTr="00291829">
        <w:trPr>
          <w:trHeight w:val="463"/>
        </w:trPr>
        <w:tc>
          <w:tcPr>
            <w:tcW w:w="4225" w:type="dxa"/>
          </w:tcPr>
          <w:p w14:paraId="3BAAE40D" w14:textId="77777777" w:rsidR="00291829" w:rsidRPr="00B96690" w:rsidRDefault="00291829" w:rsidP="00291829">
            <w:pPr>
              <w:jc w:val="center"/>
              <w:rPr>
                <w:sz w:val="26"/>
                <w:szCs w:val="26"/>
              </w:rPr>
            </w:pPr>
            <w:r w:rsidRPr="00B96690">
              <w:rPr>
                <w:sz w:val="26"/>
                <w:szCs w:val="26"/>
              </w:rPr>
              <w:t>Tính năng</w:t>
            </w:r>
          </w:p>
        </w:tc>
        <w:tc>
          <w:tcPr>
            <w:tcW w:w="3870" w:type="dxa"/>
          </w:tcPr>
          <w:p w14:paraId="25FB8D88" w14:textId="77777777" w:rsidR="00291829" w:rsidRPr="00B96690" w:rsidRDefault="00291829" w:rsidP="00291829">
            <w:pPr>
              <w:jc w:val="center"/>
              <w:rPr>
                <w:sz w:val="26"/>
                <w:szCs w:val="26"/>
              </w:rPr>
            </w:pPr>
            <w:r w:rsidRPr="00B96690">
              <w:rPr>
                <w:sz w:val="26"/>
                <w:szCs w:val="26"/>
              </w:rPr>
              <w:t>Số testcase</w:t>
            </w:r>
          </w:p>
        </w:tc>
      </w:tr>
      <w:tr w:rsidR="00291829" w:rsidRPr="00B96690" w14:paraId="26C6A48A" w14:textId="77777777" w:rsidTr="00291829">
        <w:trPr>
          <w:trHeight w:val="454"/>
        </w:trPr>
        <w:tc>
          <w:tcPr>
            <w:tcW w:w="4225" w:type="dxa"/>
          </w:tcPr>
          <w:p w14:paraId="1F82DDB6" w14:textId="77777777" w:rsidR="00291829" w:rsidRPr="00B96690" w:rsidRDefault="00291829" w:rsidP="00291829">
            <w:pPr>
              <w:jc w:val="left"/>
              <w:rPr>
                <w:sz w:val="26"/>
                <w:szCs w:val="26"/>
              </w:rPr>
            </w:pPr>
            <w:r w:rsidRPr="00B96690">
              <w:rPr>
                <w:sz w:val="26"/>
                <w:szCs w:val="26"/>
              </w:rPr>
              <w:t>Phân quyền user và admin</w:t>
            </w:r>
          </w:p>
        </w:tc>
        <w:tc>
          <w:tcPr>
            <w:tcW w:w="3870" w:type="dxa"/>
          </w:tcPr>
          <w:p w14:paraId="7A804AE8" w14:textId="77777777" w:rsidR="00291829" w:rsidRPr="00B96690" w:rsidRDefault="00291829" w:rsidP="00291829">
            <w:pPr>
              <w:jc w:val="center"/>
              <w:rPr>
                <w:sz w:val="26"/>
                <w:szCs w:val="26"/>
              </w:rPr>
            </w:pPr>
            <w:r w:rsidRPr="00B96690">
              <w:rPr>
                <w:sz w:val="26"/>
                <w:szCs w:val="26"/>
              </w:rPr>
              <w:t>10</w:t>
            </w:r>
          </w:p>
        </w:tc>
      </w:tr>
      <w:tr w:rsidR="00291829" w:rsidRPr="00B96690" w14:paraId="6AD9A0A3" w14:textId="77777777" w:rsidTr="00291829">
        <w:trPr>
          <w:trHeight w:val="463"/>
        </w:trPr>
        <w:tc>
          <w:tcPr>
            <w:tcW w:w="4225" w:type="dxa"/>
          </w:tcPr>
          <w:p w14:paraId="2DA2F828" w14:textId="77777777" w:rsidR="00291829" w:rsidRPr="00B96690" w:rsidRDefault="00291829" w:rsidP="00291829">
            <w:pPr>
              <w:jc w:val="left"/>
              <w:rPr>
                <w:sz w:val="26"/>
                <w:szCs w:val="26"/>
              </w:rPr>
            </w:pPr>
            <w:r w:rsidRPr="00B96690">
              <w:rPr>
                <w:bCs/>
                <w:iCs/>
                <w:sz w:val="26"/>
                <w:szCs w:val="26"/>
              </w:rPr>
              <w:lastRenderedPageBreak/>
              <w:t>Khách hàng có thể tạo tài khoản, xem thông tin cá nhân, thông tin giỏ hàng,…</w:t>
            </w:r>
          </w:p>
        </w:tc>
        <w:tc>
          <w:tcPr>
            <w:tcW w:w="3870" w:type="dxa"/>
          </w:tcPr>
          <w:p w14:paraId="6016EEF2" w14:textId="77777777" w:rsidR="00291829" w:rsidRPr="00B96690" w:rsidRDefault="00291829" w:rsidP="00291829">
            <w:pPr>
              <w:jc w:val="center"/>
              <w:rPr>
                <w:sz w:val="26"/>
                <w:szCs w:val="26"/>
              </w:rPr>
            </w:pPr>
            <w:r w:rsidRPr="00B96690">
              <w:rPr>
                <w:sz w:val="26"/>
                <w:szCs w:val="26"/>
              </w:rPr>
              <w:t>20</w:t>
            </w:r>
          </w:p>
        </w:tc>
      </w:tr>
      <w:tr w:rsidR="00291829" w:rsidRPr="00B96690" w14:paraId="733A88FC" w14:textId="77777777" w:rsidTr="00291829">
        <w:trPr>
          <w:trHeight w:val="463"/>
        </w:trPr>
        <w:tc>
          <w:tcPr>
            <w:tcW w:w="4225" w:type="dxa"/>
          </w:tcPr>
          <w:p w14:paraId="39F48E8B" w14:textId="77777777" w:rsidR="00291829" w:rsidRPr="00B96690" w:rsidRDefault="00291829" w:rsidP="00291829">
            <w:pPr>
              <w:jc w:val="left"/>
              <w:rPr>
                <w:sz w:val="26"/>
                <w:szCs w:val="26"/>
              </w:rPr>
            </w:pPr>
            <w:r w:rsidRPr="00B96690">
              <w:rPr>
                <w:bCs/>
                <w:iCs/>
                <w:sz w:val="26"/>
                <w:szCs w:val="26"/>
              </w:rPr>
              <w:t>Admin có thể thêm, sửa, xóa : user, category, product</w:t>
            </w:r>
          </w:p>
        </w:tc>
        <w:tc>
          <w:tcPr>
            <w:tcW w:w="3870" w:type="dxa"/>
          </w:tcPr>
          <w:p w14:paraId="760D31C0" w14:textId="77777777" w:rsidR="00291829" w:rsidRPr="00B96690" w:rsidRDefault="00291829" w:rsidP="00291829">
            <w:pPr>
              <w:jc w:val="center"/>
              <w:rPr>
                <w:sz w:val="26"/>
                <w:szCs w:val="26"/>
              </w:rPr>
            </w:pPr>
            <w:r w:rsidRPr="00B96690">
              <w:rPr>
                <w:sz w:val="26"/>
                <w:szCs w:val="26"/>
              </w:rPr>
              <w:t>20</w:t>
            </w:r>
          </w:p>
        </w:tc>
      </w:tr>
      <w:tr w:rsidR="00291829" w:rsidRPr="00B96690" w14:paraId="0E26C30E" w14:textId="77777777" w:rsidTr="00291829">
        <w:trPr>
          <w:trHeight w:val="454"/>
        </w:trPr>
        <w:tc>
          <w:tcPr>
            <w:tcW w:w="4225" w:type="dxa"/>
          </w:tcPr>
          <w:p w14:paraId="27A61DAA" w14:textId="77777777" w:rsidR="00291829" w:rsidRPr="00B96690" w:rsidRDefault="00291829" w:rsidP="00291829">
            <w:pPr>
              <w:jc w:val="left"/>
              <w:rPr>
                <w:sz w:val="26"/>
                <w:szCs w:val="26"/>
              </w:rPr>
            </w:pPr>
            <w:r w:rsidRPr="00B96690">
              <w:rPr>
                <w:bCs/>
                <w:iCs/>
                <w:sz w:val="26"/>
                <w:szCs w:val="26"/>
              </w:rPr>
              <w:t>Người dùng có thể đọc thông tin sản phẩm ở chế độ offline</w:t>
            </w:r>
          </w:p>
        </w:tc>
        <w:tc>
          <w:tcPr>
            <w:tcW w:w="3870" w:type="dxa"/>
          </w:tcPr>
          <w:p w14:paraId="2ACCCED0" w14:textId="77777777" w:rsidR="00291829" w:rsidRPr="00B96690" w:rsidRDefault="00291829" w:rsidP="00291829">
            <w:pPr>
              <w:jc w:val="center"/>
              <w:rPr>
                <w:sz w:val="26"/>
                <w:szCs w:val="26"/>
              </w:rPr>
            </w:pPr>
            <w:r w:rsidRPr="00B96690">
              <w:rPr>
                <w:sz w:val="26"/>
                <w:szCs w:val="26"/>
              </w:rPr>
              <w:t>25</w:t>
            </w:r>
          </w:p>
        </w:tc>
      </w:tr>
      <w:tr w:rsidR="00291829" w:rsidRPr="00B96690" w14:paraId="725B2AB6" w14:textId="77777777" w:rsidTr="00291829">
        <w:trPr>
          <w:trHeight w:val="463"/>
        </w:trPr>
        <w:tc>
          <w:tcPr>
            <w:tcW w:w="4225" w:type="dxa"/>
          </w:tcPr>
          <w:p w14:paraId="00159A20" w14:textId="77777777" w:rsidR="00291829" w:rsidRPr="00B96690" w:rsidRDefault="00291829" w:rsidP="00291829">
            <w:pPr>
              <w:jc w:val="left"/>
              <w:rPr>
                <w:sz w:val="26"/>
                <w:szCs w:val="26"/>
              </w:rPr>
            </w:pPr>
            <w:r w:rsidRPr="00B96690">
              <w:rPr>
                <w:bCs/>
                <w:iCs/>
                <w:sz w:val="26"/>
                <w:szCs w:val="26"/>
              </w:rPr>
              <w:t>Giao diện hiển thị danh mục dảnh phẩm, thông tin về sản phẩm, sản phẩm đang bán chạy,…</w:t>
            </w:r>
          </w:p>
        </w:tc>
        <w:tc>
          <w:tcPr>
            <w:tcW w:w="3870" w:type="dxa"/>
          </w:tcPr>
          <w:p w14:paraId="57C66D47" w14:textId="77777777" w:rsidR="00291829" w:rsidRPr="00B96690" w:rsidRDefault="00291829" w:rsidP="00291829">
            <w:pPr>
              <w:jc w:val="center"/>
              <w:rPr>
                <w:sz w:val="26"/>
                <w:szCs w:val="26"/>
              </w:rPr>
            </w:pPr>
            <w:r w:rsidRPr="00B96690">
              <w:rPr>
                <w:sz w:val="26"/>
                <w:szCs w:val="26"/>
              </w:rPr>
              <w:t>30</w:t>
            </w:r>
          </w:p>
        </w:tc>
      </w:tr>
      <w:tr w:rsidR="00291829" w:rsidRPr="00B96690" w14:paraId="551C7B35" w14:textId="77777777" w:rsidTr="00291829">
        <w:trPr>
          <w:trHeight w:val="454"/>
        </w:trPr>
        <w:tc>
          <w:tcPr>
            <w:tcW w:w="4225" w:type="dxa"/>
          </w:tcPr>
          <w:p w14:paraId="2E828181" w14:textId="77777777" w:rsidR="00291829" w:rsidRPr="00B96690" w:rsidRDefault="00291829" w:rsidP="00291829">
            <w:pPr>
              <w:jc w:val="left"/>
              <w:rPr>
                <w:sz w:val="26"/>
                <w:szCs w:val="26"/>
              </w:rPr>
            </w:pPr>
            <w:r w:rsidRPr="00B96690">
              <w:rPr>
                <w:bCs/>
                <w:iCs/>
                <w:sz w:val="26"/>
                <w:szCs w:val="26"/>
              </w:rPr>
              <w:t>Tương thích với nhiều trình duyệt web như Chrome, IE, Safari, Fire Fox,…</w:t>
            </w:r>
          </w:p>
        </w:tc>
        <w:tc>
          <w:tcPr>
            <w:tcW w:w="3870" w:type="dxa"/>
          </w:tcPr>
          <w:p w14:paraId="5FAEEF3A" w14:textId="77777777" w:rsidR="00291829" w:rsidRPr="00B96690" w:rsidRDefault="00291829" w:rsidP="00291829">
            <w:pPr>
              <w:jc w:val="center"/>
              <w:rPr>
                <w:sz w:val="26"/>
                <w:szCs w:val="26"/>
              </w:rPr>
            </w:pPr>
            <w:r w:rsidRPr="00B96690">
              <w:rPr>
                <w:sz w:val="26"/>
                <w:szCs w:val="26"/>
              </w:rPr>
              <w:t>50</w:t>
            </w:r>
          </w:p>
        </w:tc>
      </w:tr>
      <w:tr w:rsidR="00291829" w:rsidRPr="00B96690" w14:paraId="05B29870" w14:textId="77777777" w:rsidTr="00291829">
        <w:trPr>
          <w:trHeight w:val="463"/>
        </w:trPr>
        <w:tc>
          <w:tcPr>
            <w:tcW w:w="4225" w:type="dxa"/>
          </w:tcPr>
          <w:p w14:paraId="40AF72C0" w14:textId="77777777" w:rsidR="00291829" w:rsidRPr="00B96690" w:rsidRDefault="00291829" w:rsidP="00291829">
            <w:pPr>
              <w:jc w:val="center"/>
              <w:rPr>
                <w:sz w:val="26"/>
                <w:szCs w:val="26"/>
              </w:rPr>
            </w:pPr>
            <w:r w:rsidRPr="00B96690">
              <w:rPr>
                <w:sz w:val="26"/>
                <w:szCs w:val="26"/>
              </w:rPr>
              <w:t>Tổng</w:t>
            </w:r>
          </w:p>
        </w:tc>
        <w:tc>
          <w:tcPr>
            <w:tcW w:w="3870" w:type="dxa"/>
          </w:tcPr>
          <w:p w14:paraId="25D20911" w14:textId="77777777" w:rsidR="00291829" w:rsidRPr="00B96690" w:rsidRDefault="00291829" w:rsidP="00291829">
            <w:pPr>
              <w:jc w:val="center"/>
              <w:rPr>
                <w:sz w:val="26"/>
                <w:szCs w:val="26"/>
              </w:rPr>
            </w:pPr>
            <w:r w:rsidRPr="00B96690">
              <w:rPr>
                <w:sz w:val="26"/>
                <w:szCs w:val="26"/>
              </w:rPr>
              <w:t>155</w:t>
            </w:r>
          </w:p>
        </w:tc>
      </w:tr>
    </w:tbl>
    <w:p w14:paraId="36C4EC52" w14:textId="77777777" w:rsidR="00291829" w:rsidRPr="00291829" w:rsidRDefault="00291829" w:rsidP="00291829"/>
    <w:p w14:paraId="6C481F39" w14:textId="77777777" w:rsidR="00013235" w:rsidRPr="00B96690" w:rsidRDefault="00013235" w:rsidP="00013235">
      <w:pPr>
        <w:rPr>
          <w:sz w:val="26"/>
          <w:szCs w:val="26"/>
        </w:rPr>
      </w:pPr>
      <w:r w:rsidRPr="00B96690">
        <w:rPr>
          <w:sz w:val="26"/>
          <w:szCs w:val="26"/>
          <w:lang w:val="fr-FR"/>
        </w:rPr>
        <w:t>Qui định số dòng comment trên mỗi Kloc : 100 dòng trên mỗi Kloc,</w:t>
      </w:r>
    </w:p>
    <w:p w14:paraId="25E2C8D1" w14:textId="77777777" w:rsidR="00013235" w:rsidRPr="00B96690" w:rsidRDefault="00013235" w:rsidP="00013235">
      <w:pPr>
        <w:rPr>
          <w:sz w:val="26"/>
          <w:szCs w:val="26"/>
        </w:rPr>
      </w:pPr>
      <w:r w:rsidRPr="00B96690">
        <w:rPr>
          <w:sz w:val="26"/>
          <w:szCs w:val="26"/>
          <w:lang w:val="fr-FR"/>
        </w:rPr>
        <w:t>Qui định về số unit test, automation test : 50 unit test, 100 automation test</w:t>
      </w:r>
    </w:p>
    <w:p w14:paraId="19E3421F" w14:textId="77D868C0" w:rsidR="005A7714" w:rsidRPr="002B0850" w:rsidRDefault="00DE0787" w:rsidP="005F1D68">
      <w:pPr>
        <w:pStyle w:val="u1"/>
      </w:pPr>
      <w:bookmarkStart w:id="27" w:name="_Toc27414483"/>
      <w:r w:rsidRPr="00BC628C">
        <w:t>Phân tích thiết kế</w:t>
      </w:r>
      <w:bookmarkEnd w:id="27"/>
      <w:r w:rsidRPr="00BC628C">
        <w:t xml:space="preserve"> </w:t>
      </w:r>
    </w:p>
    <w:p w14:paraId="732BB5D3" w14:textId="5BF8982D" w:rsidR="005F1D68" w:rsidRPr="005F1D68" w:rsidRDefault="003F1120" w:rsidP="005F1D68">
      <w:pPr>
        <w:pStyle w:val="u2"/>
      </w:pPr>
      <w:bookmarkStart w:id="28" w:name="_Toc27414484"/>
      <w:r w:rsidRPr="005F1D68">
        <w:t>Cơ sở dữ liệu</w:t>
      </w:r>
      <w:bookmarkEnd w:id="28"/>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29F24CB" w14:textId="77777777" w:rsidR="00443666" w:rsidRDefault="002B0850" w:rsidP="00443666">
      <w:pPr>
        <w:pStyle w:val="u2"/>
        <w:rPr>
          <w:lang w:eastAsia="en-US" w:bidi="ar-SA"/>
        </w:rPr>
      </w:pPr>
      <w:bookmarkStart w:id="29" w:name="_Toc27414485"/>
      <w:r>
        <w:rPr>
          <w:lang w:eastAsia="en-US" w:bidi="ar-SA"/>
        </w:rPr>
        <w:lastRenderedPageBreak/>
        <w:t xml:space="preserve"> Giao diện</w:t>
      </w:r>
      <w:bookmarkEnd w:id="29"/>
    </w:p>
    <w:p w14:paraId="6F69E819" w14:textId="762B9FD2" w:rsidR="009000A4" w:rsidRPr="00877082" w:rsidRDefault="009000A4" w:rsidP="00443666">
      <w:pPr>
        <w:pStyle w:val="u3"/>
        <w:rPr>
          <w:b w:val="0"/>
          <w:bCs/>
          <w:lang w:eastAsia="en-US" w:bidi="ar-SA"/>
        </w:rPr>
      </w:pPr>
      <w:r w:rsidRPr="00877082">
        <w:rPr>
          <w:b w:val="0"/>
          <w:bCs/>
          <w:lang w:eastAsia="en-US" w:bidi="ar-SA"/>
        </w:rPr>
        <w:t>giao diện admin</w:t>
      </w:r>
    </w:p>
    <w:p w14:paraId="2E7A14AF" w14:textId="5420427F"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mới sản phẩm</w:t>
      </w:r>
    </w:p>
    <w:p w14:paraId="4D03A379" w14:textId="7905811D" w:rsidR="009000A4" w:rsidRDefault="00F23B38" w:rsidP="009000A4">
      <w:pPr>
        <w:rPr>
          <w:lang w:eastAsia="en-US" w:bidi="ar-SA"/>
        </w:rPr>
      </w:pPr>
      <w:r>
        <w:rPr>
          <w:noProof/>
          <w:lang w:eastAsia="en-US" w:bidi="ar-SA"/>
        </w:rPr>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534AFEA0" w:rsidR="00F23B38" w:rsidRPr="00877082" w:rsidRDefault="00F23B38" w:rsidP="00443666">
      <w:pPr>
        <w:pStyle w:val="u3"/>
        <w:rPr>
          <w:b w:val="0"/>
          <w:bCs/>
          <w:lang w:eastAsia="en-US" w:bidi="ar-SA"/>
        </w:rPr>
      </w:pPr>
      <w:r w:rsidRPr="00877082">
        <w:rPr>
          <w:b w:val="0"/>
          <w:bCs/>
          <w:lang w:eastAsia="en-US" w:bidi="ar-SA"/>
        </w:rPr>
        <w:t>giao diện người dùng</w:t>
      </w:r>
    </w:p>
    <w:p w14:paraId="33959F91" w14:textId="45C1E081"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Giao diện chung</w:t>
      </w:r>
    </w:p>
    <w:p w14:paraId="1924CB1E" w14:textId="39CE887C" w:rsidR="006D3701" w:rsidRDefault="006D3701" w:rsidP="009000A4">
      <w:pPr>
        <w:rPr>
          <w:lang w:eastAsia="en-US" w:bidi="ar-SA"/>
        </w:rPr>
      </w:pPr>
      <w:r w:rsidRPr="006D2DB8">
        <w:rPr>
          <w:noProof/>
          <w:sz w:val="22"/>
          <w:szCs w:val="22"/>
        </w:rPr>
        <w:lastRenderedPageBreak/>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26">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rPr>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443666">
      <w:pPr>
        <w:pStyle w:val="u1"/>
      </w:pPr>
      <w:bookmarkStart w:id="30" w:name="_Toc27414486"/>
      <w:r w:rsidRPr="00BC628C">
        <w:t>Giám sát dự án</w:t>
      </w:r>
      <w:bookmarkEnd w:id="30"/>
    </w:p>
    <w:p w14:paraId="36610AD8" w14:textId="10D1CC69" w:rsidR="00F45E06" w:rsidRPr="00BC628C" w:rsidRDefault="00F45E06" w:rsidP="00443666">
      <w:pPr>
        <w:pStyle w:val="u2"/>
      </w:pPr>
      <w:bookmarkStart w:id="31" w:name="_Toc27414487"/>
      <w:r w:rsidRPr="00BC628C">
        <w:t xml:space="preserve">Trả lời </w:t>
      </w:r>
      <w:r w:rsidRPr="00443666">
        <w:t>câu</w:t>
      </w:r>
      <w:r w:rsidRPr="00BC628C">
        <w:t xml:space="preserve"> hỏi</w:t>
      </w:r>
      <w:bookmarkEnd w:id="31"/>
    </w:p>
    <w:p w14:paraId="2708B202" w14:textId="77777777" w:rsidR="00667DD5" w:rsidRPr="00546F10" w:rsidRDefault="003A3FFF" w:rsidP="00283799">
      <w:pPr>
        <w:pStyle w:val="oancuaDanhsach"/>
        <w:numPr>
          <w:ilvl w:val="0"/>
          <w:numId w:val="7"/>
        </w:numPr>
        <w:rPr>
          <w:b/>
          <w:iCs/>
          <w:sz w:val="26"/>
          <w:szCs w:val="26"/>
        </w:rPr>
      </w:pPr>
      <w:r w:rsidRPr="00546F10">
        <w:rPr>
          <w:b/>
          <w:iCs/>
          <w:sz w:val="26"/>
          <w:szCs w:val="26"/>
        </w:rPr>
        <w:t>Khách hàng yêu cầu</w:t>
      </w:r>
      <w:r w:rsidR="00BD4022" w:rsidRPr="00546F10">
        <w:rPr>
          <w:b/>
          <w:iCs/>
          <w:sz w:val="26"/>
          <w:szCs w:val="26"/>
        </w:rPr>
        <w:t xml:space="preserve">: </w:t>
      </w:r>
      <w:r w:rsidR="005A4994" w:rsidRPr="00546F10">
        <w:rPr>
          <w:b/>
          <w:iCs/>
          <w:sz w:val="26"/>
          <w:szCs w:val="26"/>
        </w:rPr>
        <w:t>“</w:t>
      </w:r>
      <w:r w:rsidRPr="00546F10">
        <w:rPr>
          <w:b/>
          <w:iCs/>
          <w:sz w:val="26"/>
          <w:szCs w:val="26"/>
        </w:rPr>
        <w:t>Cần có người làm việc trực tiếp ở công ty chúng tôi để tiện trao đổi và sửa lỗi?”.</w:t>
      </w:r>
    </w:p>
    <w:p w14:paraId="330E6F9A" w14:textId="77777777" w:rsidR="00E067E3" w:rsidRPr="00546F10" w:rsidRDefault="003A3FFF" w:rsidP="007E7DEF">
      <w:pPr>
        <w:pStyle w:val="oancuaDanhsach"/>
        <w:tabs>
          <w:tab w:val="right" w:leader="dot" w:pos="8780"/>
        </w:tabs>
        <w:ind w:left="720"/>
        <w:rPr>
          <w:bCs/>
          <w:iCs/>
          <w:sz w:val="26"/>
          <w:szCs w:val="26"/>
        </w:rPr>
      </w:pPr>
      <w:r w:rsidRPr="00546F10">
        <w:rPr>
          <w:bCs/>
          <w:iCs/>
          <w:sz w:val="26"/>
          <w:szCs w:val="26"/>
        </w:rPr>
        <w:t>Nhóm quản lý sẽ trả lời thế nào</w:t>
      </w:r>
      <w:r w:rsidR="00667DD5" w:rsidRPr="00546F10">
        <w:rPr>
          <w:bCs/>
          <w:iCs/>
          <w:sz w:val="26"/>
          <w:szCs w:val="26"/>
        </w:rPr>
        <w:t>:</w:t>
      </w:r>
      <w:r w:rsidR="007E7DEF" w:rsidRPr="00546F10">
        <w:rPr>
          <w:bCs/>
          <w:iCs/>
          <w:sz w:val="26"/>
          <w:szCs w:val="26"/>
        </w:rPr>
        <w:t xml:space="preserve"> </w:t>
      </w:r>
    </w:p>
    <w:p w14:paraId="5B9B7F8E" w14:textId="3004611D" w:rsidR="007E7DEF" w:rsidRPr="00546F10" w:rsidRDefault="00451E1C" w:rsidP="007E7DEF">
      <w:pPr>
        <w:pStyle w:val="oancuaDanhsach"/>
        <w:tabs>
          <w:tab w:val="right" w:leader="dot" w:pos="8780"/>
        </w:tabs>
        <w:ind w:left="720"/>
        <w:rPr>
          <w:bCs/>
          <w:iCs/>
          <w:sz w:val="26"/>
          <w:szCs w:val="26"/>
        </w:rPr>
      </w:pPr>
      <w:r w:rsidRPr="00546F10">
        <w:rPr>
          <w:bCs/>
          <w:iCs/>
          <w:sz w:val="26"/>
          <w:szCs w:val="26"/>
        </w:rPr>
        <w:t>Đ</w:t>
      </w:r>
      <w:r w:rsidR="007E7DEF" w:rsidRPr="00546F10">
        <w:rPr>
          <w:bCs/>
          <w:iCs/>
          <w:sz w:val="26"/>
          <w:szCs w:val="26"/>
        </w:rPr>
        <w:t xml:space="preserve">iều này tôi nghĩ mình không thể đáp ứng anh(chị) được rồi. </w:t>
      </w:r>
      <w:r w:rsidRPr="00546F10">
        <w:rPr>
          <w:bCs/>
          <w:iCs/>
          <w:sz w:val="26"/>
          <w:szCs w:val="26"/>
        </w:rPr>
        <w:t xml:space="preserve">Thứ nhất chúng ta đã thống nhất là trao đổi công việc qua Email, mọi thay đổi phải được ghi lại. </w:t>
      </w:r>
      <w:r w:rsidR="002243F5" w:rsidRPr="00546F10">
        <w:rPr>
          <w:bCs/>
          <w:iCs/>
          <w:sz w:val="26"/>
          <w:szCs w:val="26"/>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546F10" w:rsidRDefault="00667DD5" w:rsidP="00667DD5">
      <w:pPr>
        <w:pStyle w:val="oancuaDanhsach"/>
        <w:tabs>
          <w:tab w:val="right" w:leader="dot" w:pos="8780"/>
        </w:tabs>
        <w:ind w:left="720"/>
        <w:rPr>
          <w:bCs/>
          <w:iCs/>
          <w:sz w:val="26"/>
          <w:szCs w:val="26"/>
        </w:rPr>
      </w:pPr>
    </w:p>
    <w:p w14:paraId="78D2041A" w14:textId="5602E2F1" w:rsidR="00667DD5" w:rsidRPr="00546F10" w:rsidRDefault="00667DD5" w:rsidP="00283799">
      <w:pPr>
        <w:pStyle w:val="oancuaDanhsach"/>
        <w:numPr>
          <w:ilvl w:val="0"/>
          <w:numId w:val="7"/>
        </w:numPr>
        <w:rPr>
          <w:b/>
          <w:iCs/>
          <w:sz w:val="26"/>
          <w:szCs w:val="26"/>
        </w:rPr>
      </w:pPr>
      <w:r w:rsidRPr="00546F10">
        <w:rPr>
          <w:b/>
          <w:iCs/>
          <w:sz w:val="26"/>
          <w:szCs w:val="26"/>
        </w:rPr>
        <w:t>Khách hàng yêu cầu: “Oh</w:t>
      </w:r>
      <w:r w:rsidR="00954A4A" w:rsidRPr="00546F10">
        <w:rPr>
          <w:b/>
          <w:iCs/>
          <w:sz w:val="26"/>
          <w:szCs w:val="26"/>
        </w:rPr>
        <w:t xml:space="preserve">. Xếp chúng tôi sử dụng máy tính cài hệ điều hành </w:t>
      </w:r>
      <w:r w:rsidR="00915C78" w:rsidRPr="00546F10">
        <w:rPr>
          <w:b/>
          <w:iCs/>
          <w:sz w:val="26"/>
          <w:szCs w:val="26"/>
        </w:rPr>
        <w:t>Windows 95 cơ</w:t>
      </w:r>
      <w:r w:rsidR="00D82BE2" w:rsidRPr="00546F10">
        <w:rPr>
          <w:b/>
          <w:iCs/>
          <w:sz w:val="26"/>
          <w:szCs w:val="26"/>
        </w:rPr>
        <w:t>.</w:t>
      </w:r>
      <w:r w:rsidR="00915C78" w:rsidRPr="00546F10">
        <w:rPr>
          <w:b/>
          <w:iCs/>
          <w:sz w:val="26"/>
          <w:szCs w:val="26"/>
        </w:rPr>
        <w:t xml:space="preserve"> Liệu phần mềm này </w:t>
      </w:r>
      <w:r w:rsidR="004C71FA" w:rsidRPr="00546F10">
        <w:rPr>
          <w:b/>
          <w:iCs/>
          <w:sz w:val="26"/>
          <w:szCs w:val="26"/>
        </w:rPr>
        <w:t>phải chạy được đấy nhé</w:t>
      </w:r>
      <w:r w:rsidR="00DB2EB7" w:rsidRPr="00546F10">
        <w:rPr>
          <w:b/>
          <w:iCs/>
          <w:sz w:val="26"/>
          <w:szCs w:val="26"/>
        </w:rPr>
        <w:t>. Ông mới là người duyệt cái này đấy</w:t>
      </w:r>
      <w:r w:rsidRPr="00546F10">
        <w:rPr>
          <w:b/>
          <w:iCs/>
          <w:sz w:val="26"/>
          <w:szCs w:val="26"/>
        </w:rPr>
        <w:t>”.</w:t>
      </w:r>
    </w:p>
    <w:p w14:paraId="2BF454A1" w14:textId="4B770510" w:rsidR="00A20D2D" w:rsidRPr="00546F10" w:rsidRDefault="00667DD5" w:rsidP="00A20D2D">
      <w:pPr>
        <w:pStyle w:val="oancuaDanhsach"/>
        <w:tabs>
          <w:tab w:val="right" w:leader="dot" w:pos="8780"/>
        </w:tabs>
        <w:ind w:left="720"/>
        <w:rPr>
          <w:bCs/>
          <w:iCs/>
          <w:sz w:val="26"/>
          <w:szCs w:val="26"/>
        </w:rPr>
      </w:pPr>
      <w:r w:rsidRPr="00546F10">
        <w:rPr>
          <w:bCs/>
          <w:iCs/>
          <w:sz w:val="26"/>
          <w:szCs w:val="26"/>
        </w:rPr>
        <w:t>Nhóm quản lý sẽ trả lời thế nào:</w:t>
      </w:r>
      <w:r w:rsidR="00A20D2D" w:rsidRPr="00546F10">
        <w:rPr>
          <w:bCs/>
          <w:iCs/>
          <w:sz w:val="26"/>
          <w:szCs w:val="26"/>
        </w:rPr>
        <w:t xml:space="preserve"> Tất nhiên rồi. Xin anh hãy yên tâm. Đội ngũ dự án của công ty chúng tôi có trình độ cao và sẽ đáp ứng được những yêu cầu của anh đưa ra. Tuy nhiên xin anh hãy bổ sung </w:t>
      </w:r>
      <w:r w:rsidR="00BC4CC6" w:rsidRPr="00546F10">
        <w:rPr>
          <w:bCs/>
          <w:iCs/>
          <w:sz w:val="26"/>
          <w:szCs w:val="26"/>
        </w:rPr>
        <w:t>những yêu cầu của anh vào bản hợp đồng. Khi đó mọi sai phạm đều dễ giải quyết, cho cả anh lẫn tôi.</w:t>
      </w:r>
    </w:p>
    <w:p w14:paraId="65D94067" w14:textId="2F092283" w:rsidR="00667DD5" w:rsidRPr="00546F10" w:rsidRDefault="00667DD5" w:rsidP="00667DD5">
      <w:pPr>
        <w:pStyle w:val="oancuaDanhsach"/>
        <w:tabs>
          <w:tab w:val="right" w:leader="dot" w:pos="8780"/>
        </w:tabs>
        <w:ind w:left="720"/>
        <w:rPr>
          <w:bCs/>
          <w:iCs/>
          <w:sz w:val="26"/>
          <w:szCs w:val="26"/>
        </w:rPr>
      </w:pPr>
    </w:p>
    <w:p w14:paraId="576C666E" w14:textId="29746514" w:rsidR="00460E60" w:rsidRPr="00546F10" w:rsidRDefault="00460E60" w:rsidP="00283799">
      <w:pPr>
        <w:pStyle w:val="oancuaDanhsach"/>
        <w:numPr>
          <w:ilvl w:val="0"/>
          <w:numId w:val="7"/>
        </w:numPr>
        <w:rPr>
          <w:b/>
          <w:iCs/>
          <w:sz w:val="26"/>
          <w:szCs w:val="26"/>
        </w:rPr>
      </w:pPr>
      <w:r w:rsidRPr="00546F10">
        <w:rPr>
          <w:b/>
          <w:iCs/>
          <w:sz w:val="26"/>
          <w:szCs w:val="26"/>
        </w:rPr>
        <w:t>Khách hàng yêu cầu: “</w:t>
      </w:r>
      <w:r w:rsidR="00853CD0" w:rsidRPr="00546F10">
        <w:rPr>
          <w:b/>
          <w:iCs/>
          <w:sz w:val="26"/>
          <w:szCs w:val="26"/>
        </w:rPr>
        <w:t>Dự án phát triển phần mềm này giá 1</w:t>
      </w:r>
      <w:r w:rsidR="00AA5FD2" w:rsidRPr="00546F10">
        <w:rPr>
          <w:b/>
          <w:iCs/>
          <w:sz w:val="26"/>
          <w:szCs w:val="26"/>
        </w:rPr>
        <w:t>2</w:t>
      </w:r>
      <w:r w:rsidR="00853CD0" w:rsidRPr="00546F10">
        <w:rPr>
          <w:b/>
          <w:iCs/>
          <w:sz w:val="26"/>
          <w:szCs w:val="26"/>
        </w:rPr>
        <w:t>0 triệu. Giá này c</w:t>
      </w:r>
      <w:r w:rsidR="009A592B" w:rsidRPr="00546F10">
        <w:rPr>
          <w:b/>
          <w:iCs/>
          <w:sz w:val="26"/>
          <w:szCs w:val="26"/>
        </w:rPr>
        <w:t xml:space="preserve">ó </w:t>
      </w:r>
      <w:r w:rsidR="00AA7A9A" w:rsidRPr="00546F10">
        <w:rPr>
          <w:b/>
          <w:iCs/>
          <w:sz w:val="26"/>
          <w:szCs w:val="26"/>
        </w:rPr>
        <w:t xml:space="preserve">bao gồm </w:t>
      </w:r>
      <w:r w:rsidR="009A592B" w:rsidRPr="00546F10">
        <w:rPr>
          <w:b/>
          <w:iCs/>
          <w:sz w:val="26"/>
          <w:szCs w:val="26"/>
        </w:rPr>
        <w:t xml:space="preserve">VAT hay không nhỉ? </w:t>
      </w:r>
      <w:r w:rsidR="00AA7A9A" w:rsidRPr="00546F10">
        <w:rPr>
          <w:b/>
          <w:iCs/>
          <w:sz w:val="26"/>
          <w:szCs w:val="26"/>
        </w:rPr>
        <w:t>Giá cụ thể cho tình huống có VAT và không VAT là bao nhiêu?”</w:t>
      </w:r>
    </w:p>
    <w:p w14:paraId="74A27C39" w14:textId="1AC73B7E" w:rsidR="00BC4CC6" w:rsidRPr="00546F10" w:rsidRDefault="00460E60" w:rsidP="00BC4CC6">
      <w:pPr>
        <w:pStyle w:val="oancuaDanhsach"/>
        <w:tabs>
          <w:tab w:val="right" w:leader="dot" w:pos="8780"/>
        </w:tabs>
        <w:ind w:left="720"/>
        <w:rPr>
          <w:bCs/>
          <w:iCs/>
          <w:sz w:val="26"/>
          <w:szCs w:val="26"/>
        </w:rPr>
      </w:pPr>
      <w:r w:rsidRPr="00546F10">
        <w:rPr>
          <w:bCs/>
          <w:iCs/>
          <w:sz w:val="26"/>
          <w:szCs w:val="26"/>
        </w:rPr>
        <w:t>Nhóm quản lý sẽ trả lời thế nào:</w:t>
      </w:r>
      <w:r w:rsidR="001354E0" w:rsidRPr="00546F10">
        <w:rPr>
          <w:bCs/>
          <w:iCs/>
          <w:sz w:val="26"/>
          <w:szCs w:val="26"/>
        </w:rPr>
        <w:t xml:space="preserve"> </w:t>
      </w:r>
      <w:r w:rsidR="00547427" w:rsidRPr="00546F10">
        <w:rPr>
          <w:bCs/>
          <w:iCs/>
          <w:sz w:val="26"/>
          <w:szCs w:val="26"/>
        </w:rPr>
        <w:t xml:space="preserve">Vấn đề này </w:t>
      </w:r>
      <w:r w:rsidR="00E067E3" w:rsidRPr="00546F10">
        <w:rPr>
          <w:bCs/>
          <w:iCs/>
          <w:sz w:val="26"/>
          <w:szCs w:val="26"/>
        </w:rPr>
        <w:t xml:space="preserve">công ty chúng </w:t>
      </w:r>
      <w:r w:rsidR="00547427" w:rsidRPr="00546F10">
        <w:rPr>
          <w:bCs/>
          <w:iCs/>
          <w:sz w:val="26"/>
          <w:szCs w:val="26"/>
        </w:rPr>
        <w:t xml:space="preserve">tôi cũng đã tìm hiểu kĩ càng. Giá thị trường của sản phẩm này </w:t>
      </w:r>
      <w:r w:rsidR="00404B84" w:rsidRPr="00546F10">
        <w:rPr>
          <w:bCs/>
          <w:iCs/>
          <w:sz w:val="26"/>
          <w:szCs w:val="26"/>
        </w:rPr>
        <w:t>là 1</w:t>
      </w:r>
      <w:r w:rsidR="00AA5FD2" w:rsidRPr="00546F10">
        <w:rPr>
          <w:bCs/>
          <w:iCs/>
          <w:sz w:val="26"/>
          <w:szCs w:val="26"/>
        </w:rPr>
        <w:t>2</w:t>
      </w:r>
      <w:r w:rsidR="00404B84" w:rsidRPr="00546F10">
        <w:rPr>
          <w:bCs/>
          <w:iCs/>
          <w:sz w:val="26"/>
          <w:szCs w:val="26"/>
        </w:rPr>
        <w:t xml:space="preserve">0 triệu </w:t>
      </w:r>
      <w:r w:rsidR="00C76E4D" w:rsidRPr="00546F10">
        <w:rPr>
          <w:bCs/>
          <w:iCs/>
          <w:sz w:val="26"/>
          <w:szCs w:val="26"/>
        </w:rPr>
        <w:t>chưa</w:t>
      </w:r>
      <w:r w:rsidR="00404B84" w:rsidRPr="00546F10">
        <w:rPr>
          <w:bCs/>
          <w:iCs/>
          <w:sz w:val="26"/>
          <w:szCs w:val="26"/>
        </w:rPr>
        <w:t xml:space="preserve"> tính VAT. </w:t>
      </w:r>
      <w:r w:rsidR="00C76E4D" w:rsidRPr="00546F10">
        <w:rPr>
          <w:bCs/>
          <w:iCs/>
          <w:sz w:val="26"/>
          <w:szCs w:val="26"/>
        </w:rPr>
        <w:t xml:space="preserve">Tuy nhiên đây là lần đầu kí kết hợp đồng với phía công ty anh, chúng tôi quyết định giảm </w:t>
      </w:r>
      <w:r w:rsidR="00E067E3" w:rsidRPr="00546F10">
        <w:rPr>
          <w:bCs/>
          <w:iCs/>
          <w:sz w:val="26"/>
          <w:szCs w:val="26"/>
        </w:rPr>
        <w:t>tính luôn giá trị hợp đồng là 100 triệu tính cả VAT. Anh thấy sao?</w:t>
      </w:r>
    </w:p>
    <w:p w14:paraId="0C7678B6" w14:textId="300A0497" w:rsidR="00460E60" w:rsidRPr="00BC628C" w:rsidRDefault="00460E60" w:rsidP="00460E60">
      <w:pPr>
        <w:pStyle w:val="oancuaDanhsach"/>
        <w:tabs>
          <w:tab w:val="right" w:leader="dot" w:pos="8780"/>
        </w:tabs>
        <w:ind w:left="720"/>
        <w:rPr>
          <w:bCs/>
          <w:iCs/>
        </w:rPr>
      </w:pPr>
    </w:p>
    <w:p w14:paraId="09CB4D98" w14:textId="77777777" w:rsidR="00460E60" w:rsidRPr="00BC628C" w:rsidRDefault="00460E60" w:rsidP="00667DD5">
      <w:pPr>
        <w:pStyle w:val="oancuaDanhsach"/>
        <w:tabs>
          <w:tab w:val="right" w:leader="dot" w:pos="8780"/>
        </w:tabs>
        <w:ind w:left="720"/>
        <w:rPr>
          <w:bCs/>
          <w:iCs/>
        </w:rPr>
      </w:pPr>
    </w:p>
    <w:p w14:paraId="46C3CD65" w14:textId="51F65BDC" w:rsidR="005E2D65" w:rsidRPr="00BC628C" w:rsidRDefault="005E2D65" w:rsidP="00443666">
      <w:pPr>
        <w:pStyle w:val="u1"/>
      </w:pPr>
      <w:bookmarkStart w:id="32" w:name="_Toc27414488"/>
      <w:r w:rsidRPr="00BC628C">
        <w:t>Đóng dự án</w:t>
      </w:r>
      <w:bookmarkEnd w:id="32"/>
    </w:p>
    <w:p w14:paraId="6CD045D2" w14:textId="55C82688" w:rsidR="005E2D65" w:rsidRPr="00546F10" w:rsidRDefault="00867232" w:rsidP="005E2D65">
      <w:pPr>
        <w:rPr>
          <w:bCs/>
          <w:iCs/>
          <w:sz w:val="26"/>
          <w:szCs w:val="26"/>
        </w:rPr>
      </w:pPr>
      <w:r w:rsidRPr="00546F10">
        <w:rPr>
          <w:bCs/>
          <w:iCs/>
          <w:sz w:val="26"/>
          <w:szCs w:val="26"/>
        </w:rPr>
        <w:t>Dưới đây là một số thống kê trong quá trình phát triển dự án.</w:t>
      </w:r>
    </w:p>
    <w:p w14:paraId="727D6E3F" w14:textId="39C131A1" w:rsidR="00D1020B" w:rsidRPr="00320A4E" w:rsidRDefault="00D1020B" w:rsidP="005E2D65">
      <w:pPr>
        <w:pStyle w:val="u2"/>
      </w:pPr>
      <w:bookmarkStart w:id="33" w:name="_Toc27414489"/>
      <w:r w:rsidRPr="00BC628C">
        <w:t xml:space="preserve">Quản lý </w:t>
      </w:r>
      <w:r w:rsidRPr="00443666">
        <w:t>mã</w:t>
      </w:r>
      <w:r w:rsidRPr="00BC628C">
        <w:t xml:space="preserve"> nguồn</w:t>
      </w:r>
      <w:bookmarkEnd w:id="33"/>
    </w:p>
    <w:p w14:paraId="2E646AEC" w14:textId="4867F57C" w:rsidR="006A739D" w:rsidRPr="00877082" w:rsidRDefault="00DD4BB4" w:rsidP="00320A4E">
      <w:pPr>
        <w:pStyle w:val="u3"/>
        <w:rPr>
          <w:b w:val="0"/>
          <w:bCs/>
        </w:rPr>
      </w:pPr>
      <w:r w:rsidRPr="00877082">
        <w:rPr>
          <w:b w:val="0"/>
          <w:bCs/>
        </w:rPr>
        <w:t>Số commit của mỗi người</w:t>
      </w:r>
    </w:p>
    <w:p w14:paraId="574162FF" w14:textId="2F3470A8" w:rsidR="00320A4E" w:rsidRPr="00546F10" w:rsidRDefault="00FD7E1D" w:rsidP="000B336D">
      <w:pPr>
        <w:pStyle w:val="oancuaDanhsach"/>
        <w:numPr>
          <w:ilvl w:val="0"/>
          <w:numId w:val="21"/>
        </w:numPr>
        <w:rPr>
          <w:sz w:val="26"/>
          <w:szCs w:val="26"/>
        </w:rPr>
      </w:pPr>
      <w:r w:rsidRPr="00546F10">
        <w:rPr>
          <w:sz w:val="26"/>
          <w:szCs w:val="26"/>
        </w:rPr>
        <w:t xml:space="preserve">Trần Đặng Hiếu </w:t>
      </w:r>
    </w:p>
    <w:p w14:paraId="09D29CB9" w14:textId="5DC545A5" w:rsidR="00FD7E1D" w:rsidRDefault="00FD7E1D" w:rsidP="000B336D">
      <w:pPr>
        <w:jc w:val="center"/>
      </w:pPr>
      <w:r>
        <w:rPr>
          <w:noProof/>
        </w:rPr>
        <w:drawing>
          <wp:inline distT="0" distB="0" distL="0" distR="0" wp14:anchorId="54ECAF30" wp14:editId="43BDA73A">
            <wp:extent cx="3410426" cy="1781424"/>
            <wp:effectExtent l="0" t="0" r="0" b="9525"/>
            <wp:docPr id="5" name="Hình ảnh 5"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839A5.tmp"/>
                    <pic:cNvPicPr/>
                  </pic:nvPicPr>
                  <pic:blipFill>
                    <a:blip r:embed="rId28">
                      <a:extLst>
                        <a:ext uri="{28A0092B-C50C-407E-A947-70E740481C1C}">
                          <a14:useLocalDpi xmlns:a14="http://schemas.microsoft.com/office/drawing/2010/main" val="0"/>
                        </a:ext>
                      </a:extLst>
                    </a:blip>
                    <a:stretch>
                      <a:fillRect/>
                    </a:stretch>
                  </pic:blipFill>
                  <pic:spPr>
                    <a:xfrm>
                      <a:off x="0" y="0"/>
                      <a:ext cx="3410426" cy="1781424"/>
                    </a:xfrm>
                    <a:prstGeom prst="rect">
                      <a:avLst/>
                    </a:prstGeom>
                  </pic:spPr>
                </pic:pic>
              </a:graphicData>
            </a:graphic>
          </wp:inline>
        </w:drawing>
      </w:r>
    </w:p>
    <w:p w14:paraId="740DAD9E" w14:textId="1B464A34" w:rsidR="00FD7E1D" w:rsidRPr="00546F10" w:rsidRDefault="00FD7E1D" w:rsidP="000B336D">
      <w:pPr>
        <w:pStyle w:val="oancuaDanhsach"/>
        <w:numPr>
          <w:ilvl w:val="0"/>
          <w:numId w:val="21"/>
        </w:numPr>
        <w:jc w:val="left"/>
        <w:rPr>
          <w:sz w:val="26"/>
          <w:szCs w:val="26"/>
        </w:rPr>
      </w:pPr>
      <w:r w:rsidRPr="00546F10">
        <w:rPr>
          <w:sz w:val="26"/>
          <w:szCs w:val="26"/>
        </w:rPr>
        <w:t>Nguyễn Văn Hoàn</w:t>
      </w:r>
    </w:p>
    <w:p w14:paraId="72995BDE" w14:textId="08CF2B09" w:rsidR="00FD7E1D" w:rsidRDefault="00FD7E1D" w:rsidP="000B336D">
      <w:pPr>
        <w:jc w:val="center"/>
      </w:pPr>
      <w:r>
        <w:rPr>
          <w:noProof/>
        </w:rPr>
        <w:lastRenderedPageBreak/>
        <w:drawing>
          <wp:inline distT="0" distB="0" distL="0" distR="0" wp14:anchorId="76128103" wp14:editId="32E4A65E">
            <wp:extent cx="3410426" cy="1810003"/>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888EE.tmp"/>
                    <pic:cNvPicPr/>
                  </pic:nvPicPr>
                  <pic:blipFill>
                    <a:blip r:embed="rId29">
                      <a:extLst>
                        <a:ext uri="{28A0092B-C50C-407E-A947-70E740481C1C}">
                          <a14:useLocalDpi xmlns:a14="http://schemas.microsoft.com/office/drawing/2010/main" val="0"/>
                        </a:ext>
                      </a:extLst>
                    </a:blip>
                    <a:stretch>
                      <a:fillRect/>
                    </a:stretch>
                  </pic:blipFill>
                  <pic:spPr>
                    <a:xfrm>
                      <a:off x="0" y="0"/>
                      <a:ext cx="3410426" cy="1810003"/>
                    </a:xfrm>
                    <a:prstGeom prst="rect">
                      <a:avLst/>
                    </a:prstGeom>
                  </pic:spPr>
                </pic:pic>
              </a:graphicData>
            </a:graphic>
          </wp:inline>
        </w:drawing>
      </w:r>
    </w:p>
    <w:p w14:paraId="0EB2A54E" w14:textId="77777777" w:rsidR="00FD7E1D" w:rsidRPr="00320A4E" w:rsidRDefault="00FD7E1D" w:rsidP="00320A4E"/>
    <w:p w14:paraId="34D2EF2A" w14:textId="7F3ACACF" w:rsidR="00DD4BB4" w:rsidRPr="00877082" w:rsidRDefault="00FB0CDC" w:rsidP="00BD26C8">
      <w:pPr>
        <w:pStyle w:val="u3"/>
        <w:rPr>
          <w:b w:val="0"/>
          <w:bCs/>
        </w:rPr>
      </w:pPr>
      <w:r w:rsidRPr="00877082">
        <w:rPr>
          <w:b w:val="0"/>
          <w:bCs/>
        </w:rPr>
        <w:t>Clone and visitors</w:t>
      </w:r>
    </w:p>
    <w:p w14:paraId="0D835EDD" w14:textId="13812F77" w:rsidR="00FB0CDC" w:rsidRPr="00546F10" w:rsidRDefault="00FB0CDC" w:rsidP="00FB0CDC">
      <w:pPr>
        <w:rPr>
          <w:sz w:val="26"/>
          <w:szCs w:val="26"/>
        </w:rPr>
      </w:pPr>
      <w:r w:rsidRPr="00546F10">
        <w:rPr>
          <w:sz w:val="26"/>
          <w:szCs w:val="26"/>
        </w:rPr>
        <w:t>Dưới đây là số lần clone</w:t>
      </w:r>
      <w:r w:rsidR="009315A7" w:rsidRPr="00546F10">
        <w:rPr>
          <w:sz w:val="26"/>
          <w:szCs w:val="26"/>
        </w:rPr>
        <w:t xml:space="preserve">, đồng thời số lần xem repository của tất cả thành viên trong quá trình </w:t>
      </w:r>
      <w:r w:rsidR="00B337E0" w:rsidRPr="00546F10">
        <w:rPr>
          <w:sz w:val="26"/>
          <w:szCs w:val="26"/>
        </w:rPr>
        <w:t>tham gia dự án</w:t>
      </w:r>
    </w:p>
    <w:p w14:paraId="3CF2F75B" w14:textId="66668373" w:rsidR="00FB0CDC" w:rsidRPr="00FB0CDC" w:rsidRDefault="00FB0CDC" w:rsidP="00FB0CDC">
      <w:r>
        <w:rPr>
          <w:noProof/>
        </w:rPr>
        <w:drawing>
          <wp:inline distT="0" distB="0" distL="0" distR="0" wp14:anchorId="05CDB9CF" wp14:editId="5F05DEA2">
            <wp:extent cx="5239481" cy="5258534"/>
            <wp:effectExtent l="0" t="0" r="0" b="0"/>
            <wp:docPr id="12" name="Hình ảnh 12"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85E29.tmp"/>
                    <pic:cNvPicPr/>
                  </pic:nvPicPr>
                  <pic:blipFill>
                    <a:blip r:embed="rId30">
                      <a:extLst>
                        <a:ext uri="{28A0092B-C50C-407E-A947-70E740481C1C}">
                          <a14:useLocalDpi xmlns:a14="http://schemas.microsoft.com/office/drawing/2010/main" val="0"/>
                        </a:ext>
                      </a:extLst>
                    </a:blip>
                    <a:stretch>
                      <a:fillRect/>
                    </a:stretch>
                  </pic:blipFill>
                  <pic:spPr>
                    <a:xfrm>
                      <a:off x="0" y="0"/>
                      <a:ext cx="5239481" cy="5258534"/>
                    </a:xfrm>
                    <a:prstGeom prst="rect">
                      <a:avLst/>
                    </a:prstGeom>
                  </pic:spPr>
                </pic:pic>
              </a:graphicData>
            </a:graphic>
          </wp:inline>
        </w:drawing>
      </w:r>
    </w:p>
    <w:p w14:paraId="363052BB" w14:textId="36AF8D8D" w:rsidR="00DC5E3B" w:rsidRPr="00877082" w:rsidRDefault="00DC5E3B" w:rsidP="00B337E0">
      <w:pPr>
        <w:pStyle w:val="u3"/>
        <w:rPr>
          <w:b w:val="0"/>
          <w:bCs/>
        </w:rPr>
      </w:pPr>
      <w:r w:rsidRPr="00877082">
        <w:rPr>
          <w:b w:val="0"/>
          <w:bCs/>
        </w:rPr>
        <w:t>Sơ đồ các branch được tạo ra</w:t>
      </w:r>
    </w:p>
    <w:p w14:paraId="07D62DEC" w14:textId="0CA99CEF" w:rsidR="0017123C" w:rsidRPr="00546F10" w:rsidRDefault="0017123C" w:rsidP="000B336D">
      <w:pPr>
        <w:pStyle w:val="oancuaDanhsach"/>
        <w:numPr>
          <w:ilvl w:val="0"/>
          <w:numId w:val="21"/>
        </w:numPr>
        <w:rPr>
          <w:sz w:val="26"/>
          <w:szCs w:val="26"/>
        </w:rPr>
      </w:pPr>
      <w:r w:rsidRPr="00546F10">
        <w:rPr>
          <w:sz w:val="26"/>
          <w:szCs w:val="26"/>
        </w:rPr>
        <w:t xml:space="preserve">Các branch được tạo ra ứng với từng thành viên, sau đó được merge </w:t>
      </w:r>
      <w:r w:rsidRPr="00546F10">
        <w:rPr>
          <w:sz w:val="26"/>
          <w:szCs w:val="26"/>
        </w:rPr>
        <w:lastRenderedPageBreak/>
        <w:t>lại</w:t>
      </w:r>
    </w:p>
    <w:p w14:paraId="6B241223" w14:textId="54EB6DC1" w:rsidR="00B337E0" w:rsidRPr="00B337E0" w:rsidRDefault="00B337E0" w:rsidP="000B336D">
      <w:pPr>
        <w:jc w:val="center"/>
      </w:pPr>
      <w:r>
        <w:rPr>
          <w:noProof/>
        </w:rPr>
        <w:drawing>
          <wp:inline distT="0" distB="0" distL="0" distR="0" wp14:anchorId="66DE6D69" wp14:editId="42582DA6">
            <wp:extent cx="3315163" cy="962159"/>
            <wp:effectExtent l="0" t="0" r="0" b="9525"/>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8482.tmp"/>
                    <pic:cNvPicPr/>
                  </pic:nvPicPr>
                  <pic:blipFill>
                    <a:blip r:embed="rId31">
                      <a:extLst>
                        <a:ext uri="{28A0092B-C50C-407E-A947-70E740481C1C}">
                          <a14:useLocalDpi xmlns:a14="http://schemas.microsoft.com/office/drawing/2010/main" val="0"/>
                        </a:ext>
                      </a:extLst>
                    </a:blip>
                    <a:stretch>
                      <a:fillRect/>
                    </a:stretch>
                  </pic:blipFill>
                  <pic:spPr>
                    <a:xfrm>
                      <a:off x="0" y="0"/>
                      <a:ext cx="3315163" cy="962159"/>
                    </a:xfrm>
                    <a:prstGeom prst="rect">
                      <a:avLst/>
                    </a:prstGeom>
                  </pic:spPr>
                </pic:pic>
              </a:graphicData>
            </a:graphic>
          </wp:inline>
        </w:drawing>
      </w:r>
    </w:p>
    <w:p w14:paraId="071A5D9D" w14:textId="39FB74B4" w:rsidR="00D1020B" w:rsidRDefault="00D1020B" w:rsidP="00443666">
      <w:pPr>
        <w:pStyle w:val="u2"/>
      </w:pPr>
      <w:bookmarkStart w:id="34" w:name="_Toc27414490"/>
      <w:r w:rsidRPr="00BC628C">
        <w:t xml:space="preserve">Quản lý </w:t>
      </w:r>
      <w:r w:rsidRPr="00443666">
        <w:t>công</w:t>
      </w:r>
      <w:r w:rsidRPr="00BC628C">
        <w:t xml:space="preserve"> việc</w:t>
      </w:r>
      <w:bookmarkEnd w:id="34"/>
    </w:p>
    <w:p w14:paraId="7EB8E05F" w14:textId="334DF220" w:rsidR="00EB41DF" w:rsidRPr="00546F10" w:rsidRDefault="00EB41DF" w:rsidP="009C6334">
      <w:pPr>
        <w:ind w:firstLine="432"/>
        <w:rPr>
          <w:sz w:val="26"/>
          <w:szCs w:val="26"/>
        </w:rPr>
      </w:pPr>
      <w:r w:rsidRPr="00546F10">
        <w:rPr>
          <w:sz w:val="26"/>
          <w:szCs w:val="26"/>
        </w:rPr>
        <w:t xml:space="preserve">Bằng việc sử dụng công cụ MS Planner để quản lý công việc, dưới đây là biểu đồ về trạng thái </w:t>
      </w:r>
      <w:r w:rsidR="009C6334" w:rsidRPr="00546F10">
        <w:rPr>
          <w:sz w:val="26"/>
          <w:szCs w:val="26"/>
        </w:rPr>
        <w:t>hoạt động của nhóm (tại thời điểm viết báo cáo)</w:t>
      </w:r>
    </w:p>
    <w:p w14:paraId="59631E5D" w14:textId="77777777" w:rsidR="009C6334" w:rsidRPr="00546F10" w:rsidRDefault="009C6334" w:rsidP="009C6334">
      <w:pPr>
        <w:pStyle w:val="oancuaDanhsach"/>
        <w:numPr>
          <w:ilvl w:val="0"/>
          <w:numId w:val="21"/>
        </w:numPr>
        <w:rPr>
          <w:sz w:val="26"/>
          <w:szCs w:val="26"/>
        </w:rPr>
      </w:pPr>
      <w:r w:rsidRPr="00546F10">
        <w:rPr>
          <w:sz w:val="26"/>
          <w:szCs w:val="26"/>
        </w:rPr>
        <w:t>Số task đã hoàn thành, chưa hoàn thành, muộn…</w:t>
      </w:r>
    </w:p>
    <w:p w14:paraId="504E93A9" w14:textId="2A5E4A33" w:rsidR="009C6334" w:rsidRDefault="009C6334" w:rsidP="009C6334">
      <w:pPr>
        <w:jc w:val="center"/>
      </w:pPr>
      <w:r>
        <w:rPr>
          <w:noProof/>
        </w:rPr>
        <w:drawing>
          <wp:inline distT="0" distB="0" distL="0" distR="0" wp14:anchorId="528DF421" wp14:editId="144B5DE8">
            <wp:extent cx="1456360" cy="24479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85CBD.tmp"/>
                    <pic:cNvPicPr/>
                  </pic:nvPicPr>
                  <pic:blipFill>
                    <a:blip r:embed="rId32">
                      <a:extLst>
                        <a:ext uri="{28A0092B-C50C-407E-A947-70E740481C1C}">
                          <a14:useLocalDpi xmlns:a14="http://schemas.microsoft.com/office/drawing/2010/main" val="0"/>
                        </a:ext>
                      </a:extLst>
                    </a:blip>
                    <a:stretch>
                      <a:fillRect/>
                    </a:stretch>
                  </pic:blipFill>
                  <pic:spPr>
                    <a:xfrm>
                      <a:off x="0" y="0"/>
                      <a:ext cx="1467653" cy="2466907"/>
                    </a:xfrm>
                    <a:prstGeom prst="rect">
                      <a:avLst/>
                    </a:prstGeom>
                  </pic:spPr>
                </pic:pic>
              </a:graphicData>
            </a:graphic>
          </wp:inline>
        </w:drawing>
      </w:r>
    </w:p>
    <w:p w14:paraId="7E5153DA" w14:textId="0D3479A9" w:rsidR="009C6334" w:rsidRPr="00546F10" w:rsidRDefault="00756C9E" w:rsidP="009C6334">
      <w:pPr>
        <w:pStyle w:val="oancuaDanhsach"/>
        <w:numPr>
          <w:ilvl w:val="0"/>
          <w:numId w:val="21"/>
        </w:numPr>
        <w:rPr>
          <w:sz w:val="26"/>
          <w:szCs w:val="26"/>
        </w:rPr>
      </w:pPr>
      <w:r w:rsidRPr="00546F10">
        <w:rPr>
          <w:sz w:val="26"/>
          <w:szCs w:val="26"/>
        </w:rPr>
        <w:t>Khối lượng công việc của từng thành viên</w:t>
      </w:r>
    </w:p>
    <w:p w14:paraId="312C0F81" w14:textId="1FB41304" w:rsidR="00756C9E" w:rsidRPr="00EB41DF" w:rsidRDefault="00756C9E" w:rsidP="00756C9E">
      <w:pPr>
        <w:ind w:left="360"/>
      </w:pPr>
      <w:r>
        <w:rPr>
          <w:noProof/>
        </w:rPr>
        <w:drawing>
          <wp:inline distT="0" distB="0" distL="0" distR="0" wp14:anchorId="5A4A3820" wp14:editId="59BFD357">
            <wp:extent cx="5575300" cy="2862580"/>
            <wp:effectExtent l="0" t="0" r="635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8F456.tmp"/>
                    <pic:cNvPicPr/>
                  </pic:nvPicPr>
                  <pic:blipFill>
                    <a:blip r:embed="rId33">
                      <a:extLst>
                        <a:ext uri="{28A0092B-C50C-407E-A947-70E740481C1C}">
                          <a14:useLocalDpi xmlns:a14="http://schemas.microsoft.com/office/drawing/2010/main" val="0"/>
                        </a:ext>
                      </a:extLst>
                    </a:blip>
                    <a:stretch>
                      <a:fillRect/>
                    </a:stretch>
                  </pic:blipFill>
                  <pic:spPr>
                    <a:xfrm>
                      <a:off x="0" y="0"/>
                      <a:ext cx="5575300" cy="2862580"/>
                    </a:xfrm>
                    <a:prstGeom prst="rect">
                      <a:avLst/>
                    </a:prstGeom>
                  </pic:spPr>
                </pic:pic>
              </a:graphicData>
            </a:graphic>
          </wp:inline>
        </w:drawing>
      </w:r>
    </w:p>
    <w:p w14:paraId="01AC2A27" w14:textId="1E92EDB7" w:rsidR="00127A55" w:rsidRPr="00BC628C" w:rsidRDefault="00127A55" w:rsidP="00443666">
      <w:pPr>
        <w:pStyle w:val="u1"/>
        <w:rPr>
          <w:lang w:eastAsia="en-US" w:bidi="ar-SA"/>
        </w:rPr>
      </w:pPr>
      <w:bookmarkStart w:id="35" w:name="_Toc27414491"/>
      <w:r w:rsidRPr="00BC628C">
        <w:rPr>
          <w:lang w:eastAsia="en-US" w:bidi="ar-SA"/>
        </w:rPr>
        <w:lastRenderedPageBreak/>
        <w:t>Danh mục tài liệu liên quan</w:t>
      </w:r>
      <w:bookmarkEnd w:id="35"/>
    </w:p>
    <w:p w14:paraId="303DD100" w14:textId="419B8C24" w:rsidR="00A62F4F" w:rsidRDefault="00BF4CC8" w:rsidP="00A62F4F">
      <w:pPr>
        <w:rPr>
          <w:rStyle w:val="Siuktni"/>
          <w:bCs/>
          <w:iCs/>
          <w:sz w:val="26"/>
          <w:szCs w:val="26"/>
        </w:rPr>
      </w:pPr>
      <w:r>
        <w:rPr>
          <w:bCs/>
          <w:iCs/>
        </w:rPr>
        <w:t xml:space="preserve">(1) </w:t>
      </w:r>
      <w:r w:rsidR="00546F10">
        <w:rPr>
          <w:bCs/>
          <w:iCs/>
        </w:rPr>
        <w:t xml:space="preserve">MS Planner : </w:t>
      </w:r>
      <w:hyperlink r:id="rId34" w:history="1">
        <w:r w:rsidRPr="005173AA">
          <w:rPr>
            <w:rStyle w:val="Siuktni"/>
            <w:bCs/>
            <w:iCs/>
            <w:sz w:val="26"/>
            <w:szCs w:val="26"/>
          </w:rPr>
          <w:t>https://bom.to/Av5rcR</w:t>
        </w:r>
      </w:hyperlink>
    </w:p>
    <w:p w14:paraId="617A831D" w14:textId="3AD5CD20" w:rsidR="00A50CAC" w:rsidRPr="00484FFC" w:rsidRDefault="00BF4CC8" w:rsidP="00A62F4F">
      <w:pPr>
        <w:rPr>
          <w:bCs/>
          <w:iCs/>
          <w:color w:val="0000FF"/>
          <w:sz w:val="26"/>
          <w:szCs w:val="26"/>
          <w:u w:val="single"/>
        </w:rPr>
      </w:pPr>
      <w:r>
        <w:rPr>
          <w:bCs/>
          <w:iCs/>
        </w:rPr>
        <w:t xml:space="preserve">(2) </w:t>
      </w:r>
      <w:r w:rsidR="00A50CAC">
        <w:rPr>
          <w:bCs/>
          <w:iCs/>
        </w:rPr>
        <w:t xml:space="preserve">Github : </w:t>
      </w:r>
      <w:hyperlink r:id="rId35" w:history="1">
        <w:r w:rsidR="00A50CAC" w:rsidRPr="005173AA">
          <w:rPr>
            <w:rStyle w:val="Siuktni"/>
            <w:bCs/>
            <w:iCs/>
            <w:sz w:val="26"/>
            <w:szCs w:val="26"/>
          </w:rPr>
          <w:t>https://</w:t>
        </w:r>
        <w:bookmarkStart w:id="36" w:name="_GoBack"/>
        <w:bookmarkEnd w:id="36"/>
        <w:r w:rsidR="00A50CAC" w:rsidRPr="005173AA">
          <w:rPr>
            <w:rStyle w:val="Siuktni"/>
            <w:bCs/>
            <w:iCs/>
            <w:sz w:val="26"/>
            <w:szCs w:val="26"/>
          </w:rPr>
          <w:t>bom.to/iPNxQU</w:t>
        </w:r>
      </w:hyperlink>
    </w:p>
    <w:sectPr w:rsidR="00A50CAC" w:rsidRPr="00484FFC" w:rsidSect="00DB035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121F7" w14:textId="77777777" w:rsidR="003A3A67" w:rsidRDefault="003A3A67">
      <w:r>
        <w:separator/>
      </w:r>
    </w:p>
    <w:p w14:paraId="5F90E954" w14:textId="77777777" w:rsidR="003A3A67" w:rsidRDefault="003A3A67"/>
  </w:endnote>
  <w:endnote w:type="continuationSeparator" w:id="0">
    <w:p w14:paraId="190B6FF8" w14:textId="77777777" w:rsidR="003A3A67" w:rsidRDefault="003A3A67">
      <w:r>
        <w:continuationSeparator/>
      </w:r>
    </w:p>
    <w:p w14:paraId="66D34865" w14:textId="77777777" w:rsidR="003A3A67" w:rsidRDefault="003A3A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9D8AD3A" w:rsidR="009318A0" w:rsidRPr="009A57EC" w:rsidRDefault="009318A0"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Pr="007F28B0">
      <w:rPr>
        <w:i/>
        <w:color w:val="C00000"/>
        <w:lang w:eastAsia="ar-SA" w:bidi="ar-SA"/>
      </w:rPr>
      <w:t xml:space="preserve"> </w:t>
    </w:r>
    <w:r>
      <w:rPr>
        <w:i/>
        <w:color w:val="C00000"/>
        <w:lang w:eastAsia="ar-SA" w:bidi="ar-SA"/>
      </w:rPr>
      <w:t>hiepkhachgiangho.com.vn</w:t>
    </w:r>
    <w:r w:rsidRPr="009A57EC">
      <w:rPr>
        <w:i/>
        <w:color w:val="951B13"/>
        <w:lang w:eastAsia="ar-SA" w:bidi="ar-SA"/>
      </w:rPr>
      <w:tab/>
    </w:r>
    <w:r>
      <w:rPr>
        <w:i/>
        <w:color w:val="951B13"/>
        <w:lang w:eastAsia="ar-SA" w:bidi="ar-SA"/>
      </w:rPr>
      <w:t>2/16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3149633C" w:rsidR="009318A0" w:rsidRPr="00932976" w:rsidRDefault="009318A0"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Tầng 4,5 Tòa nhà Center Building, Số 98 Hoàng Mai, Trương Định, Hà Nội</w:t>
    </w:r>
  </w:p>
  <w:p w14:paraId="43981AA0" w14:textId="6A0DDEEA" w:rsidR="009318A0" w:rsidRPr="00932976" w:rsidRDefault="009318A0" w:rsidP="00033D8B">
    <w:pPr>
      <w:pStyle w:val="Chntrang"/>
      <w:tabs>
        <w:tab w:val="left" w:pos="990"/>
      </w:tabs>
      <w:rPr>
        <w:i/>
        <w:color w:val="003366"/>
      </w:rPr>
    </w:pPr>
    <w:r>
      <w:rPr>
        <w:i/>
        <w:color w:val="003366"/>
      </w:rPr>
      <w:t>Tel</w:t>
    </w:r>
    <w:r w:rsidRPr="00932976">
      <w:rPr>
        <w:i/>
        <w:color w:val="003366"/>
      </w:rPr>
      <w:tab/>
      <w:t xml:space="preserve">: </w:t>
    </w:r>
    <w:r>
      <w:rPr>
        <w:i/>
        <w:color w:val="003366"/>
      </w:rPr>
      <w:t>0978845314</w:t>
    </w:r>
  </w:p>
  <w:p w14:paraId="3D4256F9" w14:textId="2E4FF608" w:rsidR="009318A0" w:rsidRDefault="009318A0"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hiepkhachgiangho.com.vn</w:t>
    </w:r>
  </w:p>
  <w:p w14:paraId="350F690C" w14:textId="77777777" w:rsidR="009318A0" w:rsidRDefault="009318A0">
    <w:pPr>
      <w:pStyle w:val="Chntrang"/>
      <w:rPr>
        <w:i/>
        <w:color w:val="003366"/>
      </w:rPr>
    </w:pPr>
  </w:p>
  <w:p w14:paraId="2B3DBBFD" w14:textId="77777777" w:rsidR="009318A0" w:rsidRDefault="009318A0">
    <w:pPr>
      <w:pStyle w:val="Chntrang"/>
      <w:rPr>
        <w:i/>
        <w:color w:val="003366"/>
      </w:rPr>
    </w:pPr>
  </w:p>
  <w:p w14:paraId="7A61AF73" w14:textId="77777777" w:rsidR="009318A0" w:rsidRPr="00932976" w:rsidRDefault="009318A0">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9318A0" w:rsidRDefault="009318A0"/>
  <w:p w14:paraId="7F403060" w14:textId="77777777" w:rsidR="009318A0" w:rsidRDefault="009318A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4BBB1BE" w:rsidR="009318A0" w:rsidRPr="001022FF" w:rsidRDefault="009318A0" w:rsidP="00C659C5">
    <w:pPr>
      <w:pStyle w:val="Chntrang"/>
      <w:pBdr>
        <w:top w:val="single" w:sz="8" w:space="1" w:color="365F91"/>
      </w:pBdr>
      <w:tabs>
        <w:tab w:val="right" w:pos="8757"/>
      </w:tabs>
      <w:rPr>
        <w:i/>
        <w:color w:val="C00000"/>
        <w:lang w:eastAsia="ar-SA" w:bidi="ar-SA"/>
      </w:rPr>
    </w:pPr>
    <w:r>
      <w:rPr>
        <w:i/>
        <w:color w:val="C00000"/>
        <w:lang w:eastAsia="ar-SA" w:bidi="ar-SA"/>
      </w:rPr>
      <w:t>hiepkhachgiangho.com.vn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9318A0" w:rsidRDefault="009318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33EF3" w14:textId="77777777" w:rsidR="003A3A67" w:rsidRDefault="003A3A67">
      <w:r>
        <w:separator/>
      </w:r>
    </w:p>
    <w:p w14:paraId="2E32C446" w14:textId="77777777" w:rsidR="003A3A67" w:rsidRDefault="003A3A67"/>
  </w:footnote>
  <w:footnote w:type="continuationSeparator" w:id="0">
    <w:p w14:paraId="63DB20F4" w14:textId="77777777" w:rsidR="003A3A67" w:rsidRDefault="003A3A67">
      <w:r>
        <w:continuationSeparator/>
      </w:r>
    </w:p>
    <w:p w14:paraId="688C2E71" w14:textId="77777777" w:rsidR="003A3A67" w:rsidRDefault="003A3A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9318A0" w:rsidRPr="009A57EC" w:rsidRDefault="009318A0"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9318A0" w:rsidRDefault="009318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5CD00E7" w:rsidR="009318A0" w:rsidRPr="00AB15C8" w:rsidRDefault="009318A0"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7473EF24">
              <wp:simplePos x="0" y="0"/>
              <wp:positionH relativeFrom="margin">
                <wp:posOffset>-1080770</wp:posOffset>
              </wp:positionH>
              <wp:positionV relativeFrom="paragraph">
                <wp:posOffset>-361950</wp:posOffset>
              </wp:positionV>
              <wp:extent cx="942975" cy="7620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42975" cy="762000"/>
                      </a:xfrm>
                      <a:prstGeom prst="rect">
                        <a:avLst/>
                      </a:prstGeom>
                      <a:solidFill>
                        <a:schemeClr val="lt1"/>
                      </a:solidFill>
                      <a:ln w="6350">
                        <a:solidFill>
                          <a:prstClr val="black"/>
                        </a:solidFill>
                      </a:ln>
                    </wps:spPr>
                    <wps:txbx>
                      <w:txbxContent>
                        <w:p w14:paraId="515FC764" w14:textId="1A4E4723" w:rsidR="009318A0" w:rsidRPr="00D51159" w:rsidRDefault="009318A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5.1pt;margin-top:-28.5pt;width:74.25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" fillcolor="white [3201]" strokeweight=".5pt">
              <v:textbox>
                <w:txbxContent>
                  <w:p w14:paraId="515FC764" w14:textId="1A4E4723" w:rsidR="009318A0" w:rsidRPr="00D51159" w:rsidRDefault="009318A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Quản trị dự án công nghệ thông tin</w:t>
    </w:r>
  </w:p>
  <w:p w14:paraId="3C989147" w14:textId="77777777" w:rsidR="009318A0" w:rsidRDefault="009318A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9318A0" w:rsidRDefault="009318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8219D8"/>
    <w:multiLevelType w:val="hybridMultilevel"/>
    <w:tmpl w:val="7890B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770C1F"/>
    <w:multiLevelType w:val="hybridMultilevel"/>
    <w:tmpl w:val="4D8A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B7DA6"/>
    <w:multiLevelType w:val="hybridMultilevel"/>
    <w:tmpl w:val="67662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E2EC5"/>
    <w:multiLevelType w:val="hybridMultilevel"/>
    <w:tmpl w:val="8A80D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8"/>
  </w:num>
  <w:num w:numId="4">
    <w:abstractNumId w:val="26"/>
  </w:num>
  <w:num w:numId="5">
    <w:abstractNumId w:val="34"/>
  </w:num>
  <w:num w:numId="6">
    <w:abstractNumId w:val="21"/>
  </w:num>
  <w:num w:numId="7">
    <w:abstractNumId w:val="36"/>
  </w:num>
  <w:num w:numId="8">
    <w:abstractNumId w:val="33"/>
  </w:num>
  <w:num w:numId="9">
    <w:abstractNumId w:val="30"/>
  </w:num>
  <w:num w:numId="10">
    <w:abstractNumId w:val="35"/>
  </w:num>
  <w:num w:numId="11">
    <w:abstractNumId w:val="17"/>
  </w:num>
  <w:num w:numId="12">
    <w:abstractNumId w:val="38"/>
  </w:num>
  <w:num w:numId="13">
    <w:abstractNumId w:val="19"/>
  </w:num>
  <w:num w:numId="14">
    <w:abstractNumId w:val="25"/>
  </w:num>
  <w:num w:numId="15">
    <w:abstractNumId w:val="24"/>
  </w:num>
  <w:num w:numId="16">
    <w:abstractNumId w:val="16"/>
  </w:num>
  <w:num w:numId="17">
    <w:abstractNumId w:val="20"/>
  </w:num>
  <w:num w:numId="18">
    <w:abstractNumId w:val="29"/>
  </w:num>
  <w:num w:numId="19">
    <w:abstractNumId w:val="23"/>
  </w:num>
  <w:num w:numId="20">
    <w:abstractNumId w:val="37"/>
  </w:num>
  <w:num w:numId="21">
    <w:abstractNumId w:val="31"/>
  </w:num>
  <w:num w:numId="22">
    <w:abstractNumId w:val="27"/>
  </w:num>
  <w:num w:numId="23">
    <w:abstractNumId w:val="32"/>
  </w:num>
  <w:num w:numId="24">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23210"/>
    <w:rsid w:val="00024D36"/>
    <w:rsid w:val="00030CBB"/>
    <w:rsid w:val="00030EB1"/>
    <w:rsid w:val="000318DA"/>
    <w:rsid w:val="00033D8B"/>
    <w:rsid w:val="000342ED"/>
    <w:rsid w:val="0003691C"/>
    <w:rsid w:val="00044EE2"/>
    <w:rsid w:val="000465BE"/>
    <w:rsid w:val="00050CBF"/>
    <w:rsid w:val="00054E47"/>
    <w:rsid w:val="00062ECF"/>
    <w:rsid w:val="00063221"/>
    <w:rsid w:val="000705DC"/>
    <w:rsid w:val="00072CD7"/>
    <w:rsid w:val="000800BD"/>
    <w:rsid w:val="00081ADE"/>
    <w:rsid w:val="0008695B"/>
    <w:rsid w:val="00095542"/>
    <w:rsid w:val="00097E16"/>
    <w:rsid w:val="000A09A5"/>
    <w:rsid w:val="000A1111"/>
    <w:rsid w:val="000A3881"/>
    <w:rsid w:val="000A4065"/>
    <w:rsid w:val="000A639E"/>
    <w:rsid w:val="000B336D"/>
    <w:rsid w:val="000C1116"/>
    <w:rsid w:val="000C1F52"/>
    <w:rsid w:val="000C4959"/>
    <w:rsid w:val="000C4B0B"/>
    <w:rsid w:val="000C515B"/>
    <w:rsid w:val="000D019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16E4"/>
    <w:rsid w:val="00122C66"/>
    <w:rsid w:val="00125AE5"/>
    <w:rsid w:val="00127A55"/>
    <w:rsid w:val="001307F8"/>
    <w:rsid w:val="00130FEA"/>
    <w:rsid w:val="001341DC"/>
    <w:rsid w:val="001354E0"/>
    <w:rsid w:val="001417E6"/>
    <w:rsid w:val="001418B6"/>
    <w:rsid w:val="00141B15"/>
    <w:rsid w:val="00142DC3"/>
    <w:rsid w:val="001501A9"/>
    <w:rsid w:val="001510CE"/>
    <w:rsid w:val="00155710"/>
    <w:rsid w:val="00165B2F"/>
    <w:rsid w:val="001674DD"/>
    <w:rsid w:val="001706A0"/>
    <w:rsid w:val="00170971"/>
    <w:rsid w:val="0017102C"/>
    <w:rsid w:val="0017123C"/>
    <w:rsid w:val="00171520"/>
    <w:rsid w:val="00175BC5"/>
    <w:rsid w:val="00180183"/>
    <w:rsid w:val="00191F37"/>
    <w:rsid w:val="00192437"/>
    <w:rsid w:val="00195D2C"/>
    <w:rsid w:val="001A04B9"/>
    <w:rsid w:val="001A1FF1"/>
    <w:rsid w:val="001A7B00"/>
    <w:rsid w:val="001B3ACB"/>
    <w:rsid w:val="001C04DA"/>
    <w:rsid w:val="001C392B"/>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4BDF"/>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97D21"/>
    <w:rsid w:val="002A00AB"/>
    <w:rsid w:val="002B0850"/>
    <w:rsid w:val="002B1C9C"/>
    <w:rsid w:val="002B2A6D"/>
    <w:rsid w:val="002B35EE"/>
    <w:rsid w:val="002B3B67"/>
    <w:rsid w:val="002B5322"/>
    <w:rsid w:val="002B6881"/>
    <w:rsid w:val="002B730D"/>
    <w:rsid w:val="002C3C23"/>
    <w:rsid w:val="002D07CA"/>
    <w:rsid w:val="002D111B"/>
    <w:rsid w:val="002D2BB9"/>
    <w:rsid w:val="002D400C"/>
    <w:rsid w:val="002D41B5"/>
    <w:rsid w:val="002E0BF2"/>
    <w:rsid w:val="002E11E0"/>
    <w:rsid w:val="002E40B5"/>
    <w:rsid w:val="002E4B10"/>
    <w:rsid w:val="002F295C"/>
    <w:rsid w:val="002F3D39"/>
    <w:rsid w:val="002F48CB"/>
    <w:rsid w:val="002F5F61"/>
    <w:rsid w:val="00306475"/>
    <w:rsid w:val="003070A9"/>
    <w:rsid w:val="00307EAA"/>
    <w:rsid w:val="00311645"/>
    <w:rsid w:val="00314148"/>
    <w:rsid w:val="0031470E"/>
    <w:rsid w:val="003157A5"/>
    <w:rsid w:val="00317A72"/>
    <w:rsid w:val="00320782"/>
    <w:rsid w:val="00320A4E"/>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A67"/>
    <w:rsid w:val="003A3FFF"/>
    <w:rsid w:val="003B1213"/>
    <w:rsid w:val="003B1D09"/>
    <w:rsid w:val="003B4CE6"/>
    <w:rsid w:val="003C026C"/>
    <w:rsid w:val="003C2146"/>
    <w:rsid w:val="003C4C8F"/>
    <w:rsid w:val="003C611B"/>
    <w:rsid w:val="003C6FAA"/>
    <w:rsid w:val="003C7422"/>
    <w:rsid w:val="003D1032"/>
    <w:rsid w:val="003D6029"/>
    <w:rsid w:val="003E27B5"/>
    <w:rsid w:val="003E575B"/>
    <w:rsid w:val="003E6A70"/>
    <w:rsid w:val="003E6FB7"/>
    <w:rsid w:val="003F1120"/>
    <w:rsid w:val="003F1321"/>
    <w:rsid w:val="003F2CE0"/>
    <w:rsid w:val="00401B28"/>
    <w:rsid w:val="00404B84"/>
    <w:rsid w:val="004052B6"/>
    <w:rsid w:val="00405F48"/>
    <w:rsid w:val="0040623D"/>
    <w:rsid w:val="00407AC0"/>
    <w:rsid w:val="00411497"/>
    <w:rsid w:val="00423B9A"/>
    <w:rsid w:val="004265A4"/>
    <w:rsid w:val="00427BEE"/>
    <w:rsid w:val="00431170"/>
    <w:rsid w:val="00432A26"/>
    <w:rsid w:val="0043374D"/>
    <w:rsid w:val="00435887"/>
    <w:rsid w:val="004427C7"/>
    <w:rsid w:val="0044296C"/>
    <w:rsid w:val="00443666"/>
    <w:rsid w:val="004454EE"/>
    <w:rsid w:val="00445936"/>
    <w:rsid w:val="0045055B"/>
    <w:rsid w:val="00451DC3"/>
    <w:rsid w:val="00451E1C"/>
    <w:rsid w:val="00455F19"/>
    <w:rsid w:val="00456D7A"/>
    <w:rsid w:val="0045792D"/>
    <w:rsid w:val="00460E60"/>
    <w:rsid w:val="00464FA9"/>
    <w:rsid w:val="0046550C"/>
    <w:rsid w:val="0047634D"/>
    <w:rsid w:val="00484FFC"/>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5499"/>
    <w:rsid w:val="00506F90"/>
    <w:rsid w:val="00507006"/>
    <w:rsid w:val="0051156B"/>
    <w:rsid w:val="005173AA"/>
    <w:rsid w:val="00517604"/>
    <w:rsid w:val="00523137"/>
    <w:rsid w:val="005306F1"/>
    <w:rsid w:val="00530979"/>
    <w:rsid w:val="005325D6"/>
    <w:rsid w:val="00535491"/>
    <w:rsid w:val="00535FEC"/>
    <w:rsid w:val="00541560"/>
    <w:rsid w:val="00543831"/>
    <w:rsid w:val="005444C6"/>
    <w:rsid w:val="0054514B"/>
    <w:rsid w:val="00546773"/>
    <w:rsid w:val="00546F10"/>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B264C"/>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1D68"/>
    <w:rsid w:val="005F37E7"/>
    <w:rsid w:val="005F4078"/>
    <w:rsid w:val="005F4125"/>
    <w:rsid w:val="005F5B85"/>
    <w:rsid w:val="00601960"/>
    <w:rsid w:val="00605636"/>
    <w:rsid w:val="006105DC"/>
    <w:rsid w:val="00611CB5"/>
    <w:rsid w:val="00612C3F"/>
    <w:rsid w:val="00612FB1"/>
    <w:rsid w:val="006158E3"/>
    <w:rsid w:val="0062484B"/>
    <w:rsid w:val="00625AEF"/>
    <w:rsid w:val="006366B6"/>
    <w:rsid w:val="00642F63"/>
    <w:rsid w:val="00643E13"/>
    <w:rsid w:val="00644387"/>
    <w:rsid w:val="00645808"/>
    <w:rsid w:val="00646789"/>
    <w:rsid w:val="00651187"/>
    <w:rsid w:val="006519D7"/>
    <w:rsid w:val="006526C5"/>
    <w:rsid w:val="00654A5B"/>
    <w:rsid w:val="006645F5"/>
    <w:rsid w:val="00666F0F"/>
    <w:rsid w:val="006677AA"/>
    <w:rsid w:val="00667B24"/>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0F5E"/>
    <w:rsid w:val="006F1062"/>
    <w:rsid w:val="006F11C9"/>
    <w:rsid w:val="006F1552"/>
    <w:rsid w:val="00700187"/>
    <w:rsid w:val="007014B4"/>
    <w:rsid w:val="00702D09"/>
    <w:rsid w:val="00705995"/>
    <w:rsid w:val="00715679"/>
    <w:rsid w:val="00715834"/>
    <w:rsid w:val="007159C4"/>
    <w:rsid w:val="00720ED8"/>
    <w:rsid w:val="007214EF"/>
    <w:rsid w:val="0072499D"/>
    <w:rsid w:val="00724A5C"/>
    <w:rsid w:val="00725933"/>
    <w:rsid w:val="00727431"/>
    <w:rsid w:val="00727810"/>
    <w:rsid w:val="00741AE9"/>
    <w:rsid w:val="007461D7"/>
    <w:rsid w:val="00747A56"/>
    <w:rsid w:val="00751F1C"/>
    <w:rsid w:val="00756C9E"/>
    <w:rsid w:val="007627E0"/>
    <w:rsid w:val="00766319"/>
    <w:rsid w:val="007703F5"/>
    <w:rsid w:val="00770814"/>
    <w:rsid w:val="0077221A"/>
    <w:rsid w:val="00774746"/>
    <w:rsid w:val="00783AF4"/>
    <w:rsid w:val="0078665F"/>
    <w:rsid w:val="00787BC6"/>
    <w:rsid w:val="00790978"/>
    <w:rsid w:val="00791779"/>
    <w:rsid w:val="0079293C"/>
    <w:rsid w:val="00796375"/>
    <w:rsid w:val="007A2CA7"/>
    <w:rsid w:val="007A4A5B"/>
    <w:rsid w:val="007A5049"/>
    <w:rsid w:val="007A680E"/>
    <w:rsid w:val="007A6D1B"/>
    <w:rsid w:val="007B1AE0"/>
    <w:rsid w:val="007B3292"/>
    <w:rsid w:val="007C74D2"/>
    <w:rsid w:val="007D1877"/>
    <w:rsid w:val="007D2948"/>
    <w:rsid w:val="007D6D88"/>
    <w:rsid w:val="007E3AA3"/>
    <w:rsid w:val="007E4A81"/>
    <w:rsid w:val="007E4D30"/>
    <w:rsid w:val="007E52BD"/>
    <w:rsid w:val="007E759E"/>
    <w:rsid w:val="007E7DEF"/>
    <w:rsid w:val="007F1B3F"/>
    <w:rsid w:val="007F28B0"/>
    <w:rsid w:val="007F2FAD"/>
    <w:rsid w:val="007F340B"/>
    <w:rsid w:val="007F7F25"/>
    <w:rsid w:val="00801B73"/>
    <w:rsid w:val="00802E21"/>
    <w:rsid w:val="00805A58"/>
    <w:rsid w:val="00813421"/>
    <w:rsid w:val="008158CE"/>
    <w:rsid w:val="00816042"/>
    <w:rsid w:val="0081618B"/>
    <w:rsid w:val="00820850"/>
    <w:rsid w:val="00821D54"/>
    <w:rsid w:val="00823FF5"/>
    <w:rsid w:val="00830223"/>
    <w:rsid w:val="008346FB"/>
    <w:rsid w:val="0083628A"/>
    <w:rsid w:val="00840449"/>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082"/>
    <w:rsid w:val="00877DC8"/>
    <w:rsid w:val="00882F81"/>
    <w:rsid w:val="00886173"/>
    <w:rsid w:val="008868E0"/>
    <w:rsid w:val="00893FE2"/>
    <w:rsid w:val="008943A1"/>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5A7"/>
    <w:rsid w:val="00931722"/>
    <w:rsid w:val="009318A0"/>
    <w:rsid w:val="00932976"/>
    <w:rsid w:val="009350E9"/>
    <w:rsid w:val="009371CA"/>
    <w:rsid w:val="00941B49"/>
    <w:rsid w:val="009434B0"/>
    <w:rsid w:val="00947134"/>
    <w:rsid w:val="00947316"/>
    <w:rsid w:val="009500D0"/>
    <w:rsid w:val="00952DA5"/>
    <w:rsid w:val="00953D5D"/>
    <w:rsid w:val="00954A4A"/>
    <w:rsid w:val="00955E09"/>
    <w:rsid w:val="00960F1C"/>
    <w:rsid w:val="0096261C"/>
    <w:rsid w:val="009626D5"/>
    <w:rsid w:val="0096433E"/>
    <w:rsid w:val="00965D44"/>
    <w:rsid w:val="0096683F"/>
    <w:rsid w:val="009716BD"/>
    <w:rsid w:val="00974A72"/>
    <w:rsid w:val="0098167F"/>
    <w:rsid w:val="0098177E"/>
    <w:rsid w:val="009859C7"/>
    <w:rsid w:val="009936EE"/>
    <w:rsid w:val="00993AF1"/>
    <w:rsid w:val="00995E6C"/>
    <w:rsid w:val="009A012B"/>
    <w:rsid w:val="009A0D8C"/>
    <w:rsid w:val="009A2527"/>
    <w:rsid w:val="009A3E97"/>
    <w:rsid w:val="009A44DB"/>
    <w:rsid w:val="009A4B4D"/>
    <w:rsid w:val="009A4C41"/>
    <w:rsid w:val="009A57EC"/>
    <w:rsid w:val="009A592B"/>
    <w:rsid w:val="009A7949"/>
    <w:rsid w:val="009B0A7E"/>
    <w:rsid w:val="009B7852"/>
    <w:rsid w:val="009C6334"/>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0CAC"/>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5FD2"/>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37E0"/>
    <w:rsid w:val="00B34199"/>
    <w:rsid w:val="00B36BA3"/>
    <w:rsid w:val="00B42D4F"/>
    <w:rsid w:val="00B44E78"/>
    <w:rsid w:val="00B44EEE"/>
    <w:rsid w:val="00B45C27"/>
    <w:rsid w:val="00B5217B"/>
    <w:rsid w:val="00B55631"/>
    <w:rsid w:val="00B57F42"/>
    <w:rsid w:val="00B6094A"/>
    <w:rsid w:val="00B6262C"/>
    <w:rsid w:val="00B63678"/>
    <w:rsid w:val="00B65C9D"/>
    <w:rsid w:val="00B72F55"/>
    <w:rsid w:val="00B7683B"/>
    <w:rsid w:val="00B77464"/>
    <w:rsid w:val="00B7752F"/>
    <w:rsid w:val="00B80C20"/>
    <w:rsid w:val="00B82B15"/>
    <w:rsid w:val="00B8632C"/>
    <w:rsid w:val="00B87E33"/>
    <w:rsid w:val="00B90DCD"/>
    <w:rsid w:val="00B934B7"/>
    <w:rsid w:val="00B94D25"/>
    <w:rsid w:val="00B96690"/>
    <w:rsid w:val="00BA0CD6"/>
    <w:rsid w:val="00BA11C8"/>
    <w:rsid w:val="00BA2CF4"/>
    <w:rsid w:val="00BA6AA1"/>
    <w:rsid w:val="00BA730B"/>
    <w:rsid w:val="00BB04F8"/>
    <w:rsid w:val="00BB0DB3"/>
    <w:rsid w:val="00BB1006"/>
    <w:rsid w:val="00BB183C"/>
    <w:rsid w:val="00BB6AFB"/>
    <w:rsid w:val="00BB7993"/>
    <w:rsid w:val="00BC1A91"/>
    <w:rsid w:val="00BC3C7B"/>
    <w:rsid w:val="00BC4CC6"/>
    <w:rsid w:val="00BC5981"/>
    <w:rsid w:val="00BC628C"/>
    <w:rsid w:val="00BC7090"/>
    <w:rsid w:val="00BD1CF0"/>
    <w:rsid w:val="00BD1F66"/>
    <w:rsid w:val="00BD26C8"/>
    <w:rsid w:val="00BD2F74"/>
    <w:rsid w:val="00BD4022"/>
    <w:rsid w:val="00BD62EA"/>
    <w:rsid w:val="00BE4AB9"/>
    <w:rsid w:val="00BE4D55"/>
    <w:rsid w:val="00BE7D7A"/>
    <w:rsid w:val="00BF1579"/>
    <w:rsid w:val="00BF16FE"/>
    <w:rsid w:val="00BF4CC8"/>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0B68"/>
    <w:rsid w:val="00C5136B"/>
    <w:rsid w:val="00C52A75"/>
    <w:rsid w:val="00C555F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C7099"/>
    <w:rsid w:val="00CD17A9"/>
    <w:rsid w:val="00CD3084"/>
    <w:rsid w:val="00CD61D2"/>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3F06"/>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6431"/>
    <w:rsid w:val="00D97D6C"/>
    <w:rsid w:val="00DA062F"/>
    <w:rsid w:val="00DA0A61"/>
    <w:rsid w:val="00DA0A6C"/>
    <w:rsid w:val="00DA0C78"/>
    <w:rsid w:val="00DA17CA"/>
    <w:rsid w:val="00DA1E11"/>
    <w:rsid w:val="00DA3770"/>
    <w:rsid w:val="00DA4E0A"/>
    <w:rsid w:val="00DA5CCC"/>
    <w:rsid w:val="00DB0353"/>
    <w:rsid w:val="00DB1FCD"/>
    <w:rsid w:val="00DB2EB7"/>
    <w:rsid w:val="00DB3F37"/>
    <w:rsid w:val="00DB421B"/>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3AE"/>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41DF"/>
    <w:rsid w:val="00EB6D44"/>
    <w:rsid w:val="00EB7A6A"/>
    <w:rsid w:val="00EC046A"/>
    <w:rsid w:val="00EC32DC"/>
    <w:rsid w:val="00EC45E2"/>
    <w:rsid w:val="00ED43BF"/>
    <w:rsid w:val="00ED59D9"/>
    <w:rsid w:val="00ED5C1F"/>
    <w:rsid w:val="00ED6D21"/>
    <w:rsid w:val="00EE1C50"/>
    <w:rsid w:val="00EE419A"/>
    <w:rsid w:val="00EF20A3"/>
    <w:rsid w:val="00EF2426"/>
    <w:rsid w:val="00EF70EA"/>
    <w:rsid w:val="00EF7954"/>
    <w:rsid w:val="00F058FD"/>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158"/>
    <w:rsid w:val="00F85B49"/>
    <w:rsid w:val="00F90676"/>
    <w:rsid w:val="00F916B8"/>
    <w:rsid w:val="00F930E7"/>
    <w:rsid w:val="00F95EA1"/>
    <w:rsid w:val="00FA5449"/>
    <w:rsid w:val="00FA6329"/>
    <w:rsid w:val="00FB0CDC"/>
    <w:rsid w:val="00FB1B65"/>
    <w:rsid w:val="00FB1FF5"/>
    <w:rsid w:val="00FB6EAC"/>
    <w:rsid w:val="00FB78AA"/>
    <w:rsid w:val="00FC1529"/>
    <w:rsid w:val="00FD3913"/>
    <w:rsid w:val="00FD4755"/>
    <w:rsid w:val="00FD7E1D"/>
    <w:rsid w:val="00FE0001"/>
    <w:rsid w:val="00FE1382"/>
    <w:rsid w:val="00FE57E1"/>
    <w:rsid w:val="00FF2D7B"/>
    <w:rsid w:val="00FF2FE9"/>
    <w:rsid w:val="00FF46DB"/>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023210"/>
    <w:pPr>
      <w:keepNext/>
      <w:numPr>
        <w:numId w:val="1"/>
      </w:numPr>
      <w:pBdr>
        <w:bottom w:val="single" w:sz="4" w:space="1" w:color="auto"/>
      </w:pBdr>
      <w:spacing w:before="240"/>
      <w:jc w:val="left"/>
      <w:outlineLvl w:val="0"/>
    </w:pPr>
    <w:rPr>
      <w:rFonts w:eastAsia="MS Gothic" w:cs="Mangal"/>
      <w:b/>
      <w:color w:val="951B13"/>
      <w:sz w:val="32"/>
      <w:szCs w:val="36"/>
    </w:rPr>
  </w:style>
  <w:style w:type="paragraph" w:styleId="u2">
    <w:name w:val="heading 2"/>
    <w:basedOn w:val="Binhthng"/>
    <w:next w:val="Binhthng"/>
    <w:qFormat/>
    <w:rsid w:val="000A1111"/>
    <w:pPr>
      <w:keepNext/>
      <w:numPr>
        <w:ilvl w:val="1"/>
        <w:numId w:val="1"/>
      </w:numPr>
      <w:spacing w:before="240"/>
      <w:jc w:val="left"/>
      <w:outlineLvl w:val="1"/>
    </w:pPr>
    <w:rPr>
      <w:rFonts w:eastAsia="MS Gothic" w:cs="Mangal"/>
      <w:color w:val="951B13"/>
      <w:sz w:val="28"/>
      <w:szCs w:val="26"/>
    </w:rPr>
  </w:style>
  <w:style w:type="paragraph" w:styleId="u3">
    <w:name w:val="heading 3"/>
    <w:basedOn w:val="Binhthng"/>
    <w:next w:val="Binhthng"/>
    <w:qFormat/>
    <w:rsid w:val="00320A4E"/>
    <w:pPr>
      <w:keepNext/>
      <w:numPr>
        <w:ilvl w:val="2"/>
        <w:numId w:val="1"/>
      </w:numPr>
      <w:spacing w:before="240"/>
      <w:ind w:left="0" w:firstLine="0"/>
      <w:jc w:val="left"/>
      <w:outlineLvl w:val="2"/>
    </w:pPr>
    <w:rPr>
      <w:rFonts w:eastAsia="MS Gothic" w:cs="Times New Roman"/>
      <w:b/>
      <w:color w:val="951B13"/>
      <w:sz w:val="22"/>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link w:val="ChntrangChar"/>
    <w:uiPriority w:val="99"/>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bCs/>
      <w:color w:val="2C69B2"/>
    </w:rPr>
  </w:style>
  <w:style w:type="paragraph" w:customStyle="1" w:styleId="StyleHeading2Tahoma13ptBoldCustomColorRGB441051781">
    <w:name w:val="Style Heading 2 + Tahoma 13 pt Bold Custom Color(RGB(44105178))1"/>
    <w:basedOn w:val="u2"/>
    <w:autoRedefine/>
    <w:rsid w:val="003748EC"/>
    <w:rPr>
      <w:b/>
      <w:bCs/>
      <w:color w:val="2C69B2"/>
    </w:rPr>
  </w:style>
  <w:style w:type="paragraph" w:customStyle="1" w:styleId="StyleHeading2Tahoma13ptBoldCustomColorRGB441051782">
    <w:name w:val="Style Heading 2 + Tahoma 13 pt Bold Custom Color(RGB(44105178))2"/>
    <w:basedOn w:val="u2"/>
    <w:autoRedefine/>
    <w:rsid w:val="003748EC"/>
    <w:rPr>
      <w:b/>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customStyle="1" w:styleId="ChntrangChar">
    <w:name w:val="Chân trang Char"/>
    <w:basedOn w:val="Phngmcinhcuaoanvn"/>
    <w:link w:val="Chntrang"/>
    <w:uiPriority w:val="99"/>
    <w:rsid w:val="00774746"/>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m.to/iPNxQU" TargetMode="External"/><Relationship Id="rId18" Type="http://schemas.openxmlformats.org/officeDocument/2006/relationships/image" Target="media/image2.tmp"/><Relationship Id="rId26" Type="http://schemas.openxmlformats.org/officeDocument/2006/relationships/image" Target="media/image9.tmp"/><Relationship Id="rId39" Type="http://schemas.openxmlformats.org/officeDocument/2006/relationships/footer" Target="footer4.xml"/><Relationship Id="rId21" Type="http://schemas.openxmlformats.org/officeDocument/2006/relationships/image" Target="media/image4.tmp"/><Relationship Id="rId34" Type="http://schemas.openxmlformats.org/officeDocument/2006/relationships/hyperlink" Target="https://bom.to/Av5rc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oan.nv271198@gmail.com" TargetMode="Externa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tmp"/><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mailto:hieu.td271198@gmail.com" TargetMode="Externa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hiepkhachgiangho/" TargetMode="External"/><Relationship Id="rId31"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il1@gmail.com" TargetMode="External"/><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hyperlink" Target="https://bom.to/iPNxQU"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m.to/Av5rcR" TargetMode="External"/><Relationship Id="rId17" Type="http://schemas.openxmlformats.org/officeDocument/2006/relationships/hyperlink" Target="https://vccorp.vn/" TargetMode="External"/><Relationship Id="rId25" Type="http://schemas.openxmlformats.org/officeDocument/2006/relationships/image" Target="media/image8.png"/><Relationship Id="rId33" Type="http://schemas.openxmlformats.org/officeDocument/2006/relationships/image" Target="media/image16.tmp"/><Relationship Id="rId38"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0034E-41CE-4FD4-8976-42F04FC7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17</Pages>
  <Words>1844</Words>
  <Characters>10511</Characters>
  <Application>Microsoft Office Word</Application>
  <DocSecurity>0</DocSecurity>
  <Lines>87</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12331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Dang Hieu 20161572</cp:lastModifiedBy>
  <cp:revision>267</cp:revision>
  <cp:lastPrinted>2008-03-13T11:02:00Z</cp:lastPrinted>
  <dcterms:created xsi:type="dcterms:W3CDTF">2018-10-22T04:18:00Z</dcterms:created>
  <dcterms:modified xsi:type="dcterms:W3CDTF">2019-12-17T07:13:00Z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